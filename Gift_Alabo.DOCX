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3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0"/>
        <w:gridCol w:w="85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0" w:hRule="atLeast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</w:tcPr>
          <w:p>
            <w:pPr>
              <w:pStyle w:val="1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400" w:lineRule="atLeast"/>
              <w:ind w:left="0" w:right="0"/>
              <w:rPr>
                <w:rStyle w:val="16"/>
                <w:rFonts w:ascii="Century Gothic" w:hAnsi="Century Gothic" w:eastAsia="Century Gothic" w:cs="Century Gothic"/>
                <w:vanish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  <w:t> </w:t>
            </w:r>
          </w:p>
          <w:p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b/>
                <w:bCs/>
                <w:sz w:val="56"/>
                <w:szCs w:val="56"/>
                <w:shd w:val="clear" w:color="auto" w:fill="auto"/>
                <w:vertAlign w:val="baseline"/>
              </w:rPr>
            </w:pPr>
            <w:r>
              <w:rPr>
                <w:rStyle w:val="21"/>
                <w:rFonts w:ascii="Century Gothic" w:hAnsi="Century Gothic" w:eastAsia="Century Gothic" w:cs="Century Gothic"/>
              </w:rPr>
              <w:t>Gift</w:t>
            </w:r>
            <w:r>
              <w:rPr>
                <w:rStyle w:val="16"/>
                <w:rFonts w:ascii="Century Gothic" w:hAnsi="Century Gothic" w:eastAsia="Century Gothic" w:cs="Century Gothic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21"/>
                <w:rFonts w:ascii="Century Gothic" w:hAnsi="Century Gothic" w:eastAsia="Century Gothic" w:cs="Century Gothic"/>
              </w:rPr>
              <w:t>Alabo Thomson</w:t>
            </w:r>
          </w:p>
          <w:p>
            <w:pPr>
              <w:pStyle w:val="2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8"/>
                <w:szCs w:val="28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hd w:val="clear" w:color="auto" w:fill="auto"/>
                <w:vertAlign w:val="baseline"/>
              </w:rPr>
              <w:t>Software Developer</w:t>
            </w:r>
          </w:p>
          <w:p>
            <w:pPr>
              <w:pStyle w:val="2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0" w:right="0"/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8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0" w:right="0"/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hd w:val="clear" w:color="auto" w:fill="auto"/>
                <w:vertAlign w:val="baseline"/>
              </w:rPr>
              <w:t> </w:t>
            </w:r>
          </w:p>
          <w:p>
            <w:pPr>
              <w:pStyle w:val="3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b/>
                <w:bCs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21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>
            <w:pPr>
              <w:pStyle w:val="2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hint="default"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  <w:lang w:val="en-US"/>
              </w:rPr>
            </w:pPr>
            <w:r>
              <w:rPr>
                <w:rStyle w:val="16"/>
                <w:rFonts w:hint="default"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  <w:lang w:val="en-US"/>
              </w:rPr>
              <w:t xml:space="preserve">Magodo Phase </w:t>
            </w:r>
            <w:bookmarkStart w:id="0" w:name="_GoBack"/>
            <w:bookmarkEnd w:id="0"/>
            <w:r>
              <w:rPr>
                <w:rStyle w:val="16"/>
                <w:rFonts w:hint="default"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  <w:lang w:val="en-US"/>
              </w:rPr>
              <w:t>II, Lagos</w:t>
            </w:r>
          </w:p>
          <w:p>
            <w:pPr>
              <w:pStyle w:val="3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b/>
                <w:bCs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21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>
            <w:pPr>
              <w:pStyle w:val="2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21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08165940838</w:t>
            </w:r>
          </w:p>
          <w:p>
            <w:pPr>
              <w:pStyle w:val="3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b/>
                <w:bCs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21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>
            <w:pPr>
              <w:pStyle w:val="2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10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21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alabo.gift93@gmail.com</w:t>
            </w:r>
          </w:p>
          <w:p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0" w:right="0"/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8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0" w:right="0"/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hd w:val="clear" w:color="auto" w:fill="auto"/>
                <w:vertAlign w:val="baseline"/>
              </w:rPr>
              <w:t> 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Algorithm implementation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01" name="Picture 100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Picture 10000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Software Documentation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03" name="Picture 100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Programming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05" name="Picture 100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Picture 1000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Scalable software deployments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07" name="Picture 100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Picture 1000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Software Development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09" name="Picture 1000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Picture 1000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Web Security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11" name="Picture 1000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Picture 1000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Development Lifecycles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13" name="Picture 100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Picture 1000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Search Engine Optimization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15" name="Picture 100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Picture 1000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Requirements gathering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17" name="Picture 100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Picture 1000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Database programming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19" name="Picture 100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Picture 1000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  <w:vertAlign w:val="baseline"/>
              </w:rPr>
              <w:t>Testing and maintenance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21" name="Picture 100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Picture 1000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0" w:right="0"/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8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0" w:right="0"/>
              <w:rPr>
                <w:rStyle w:val="16"/>
                <w:rFonts w:ascii="Century Gothic" w:hAnsi="Century Gothic" w:eastAsia="Century Gothic" w:cs="Century Gothic"/>
                <w:sz w:val="14"/>
                <w:szCs w:val="14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hd w:val="clear" w:color="auto" w:fill="auto"/>
                <w:vertAlign w:val="baseline"/>
              </w:rPr>
              <w:t> 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PHP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23" name="Picture 100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Picture 1000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JavaScript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25" name="Picture 100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Picture 1000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Laravel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27" name="Picture 100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Picture 1000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Jquery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29" name="Picture 100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Picture 1000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Codeigniter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31" name="Picture 100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Picture 1000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React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33" name="Picture 100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Picture 1000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0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  <w:t>React Native</w:t>
            </w:r>
          </w:p>
          <w:p>
            <w:pPr>
              <w:pStyle w:val="3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16"/>
                <w:rFonts w:ascii="Century Gothic" w:hAnsi="Century Gothic" w:eastAsia="Century Gothic" w:cs="Century Gothic"/>
                <w:strike w:val="0"/>
                <w:sz w:val="22"/>
                <w:szCs w:val="22"/>
                <w:u w:val="none"/>
                <w:shd w:val="clear" w:color="auto" w:fill="auto"/>
                <w:vertAlign w:val="baseline"/>
              </w:rPr>
              <w:drawing>
                <wp:inline distT="0" distB="0" distL="114300" distR="114300">
                  <wp:extent cx="1941195" cy="88900"/>
                  <wp:effectExtent l="0" t="0" r="1905" b="6350"/>
                  <wp:docPr id="100035" name="Picture 100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Picture 1000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6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360" w:lineRule="atLeast"/>
              <w:ind w:left="300" w:right="30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Style w:val="33"/>
                <w:rFonts w:ascii="Century Gothic" w:hAnsi="Century Gothic" w:eastAsia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3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line="360" w:lineRule="atLeast"/>
              <w:ind w:left="0" w:right="0"/>
              <w:rPr>
                <w:rStyle w:val="16"/>
                <w:rFonts w:ascii="Century Gothic" w:hAnsi="Century Gothic" w:eastAsia="Century Gothic" w:cs="Century Gothic"/>
                <w:sz w:val="22"/>
                <w:szCs w:val="22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</w:tcPr>
          <w:p>
            <w:pPr>
              <w:pStyle w:val="18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 w:line="400" w:lineRule="atLeast"/>
              <w:ind w:left="0" w:right="0"/>
              <w:rPr>
                <w:rStyle w:val="39"/>
                <w:rFonts w:ascii="Century Gothic" w:hAnsi="Century Gothic" w:eastAsia="Century Gothic" w:cs="Century Gothic"/>
                <w:vanish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  <w:t> </w:t>
            </w:r>
          </w:p>
          <w:p>
            <w:pPr>
              <w:pStyle w:val="34"/>
              <w:pBdr>
                <w:top w:val="none" w:color="auto" w:sz="0" w:space="0"/>
                <w:left w:val="none" w:color="auto" w:sz="0" w:space="15"/>
                <w:bottom w:val="none" w:color="auto" w:sz="0" w:space="0"/>
                <w:right w:val="none" w:color="auto" w:sz="0" w:space="15"/>
              </w:pBdr>
              <w:spacing w:before="0" w:after="0" w:line="360" w:lineRule="atLeast"/>
              <w:ind w:left="300" w:right="300"/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  <w:t>Hardworking software development professional driven to increase team effectiveness. Focused on usability and performance improvements. Proven history of developing useful, efficient and cost-effective projects as well as a complex problem-solver with analytical and driven mindset. Dedicated to achieving demanding development objectives according to tight schedules while producing impeccable code.</w:t>
            </w:r>
          </w:p>
          <w:p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Borders>
                <w:top w:val="single" w:color="D5D6D6" w:sz="8" w:space="0"/>
                <w:left w:val="none" w:color="auto" w:sz="0" w:space="0"/>
                <w:bottom w:val="single" w:color="D5D6D6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</w:tblPr>
            <w:tblGrid>
              <w:gridCol w:w="8560"/>
            </w:tblGrid>
            <w:tr>
              <w:tblPrEx>
                <w:tblBorders>
                  <w:top w:val="single" w:color="D5D6D6" w:sz="8" w:space="0"/>
                  <w:left w:val="none" w:color="auto" w:sz="0" w:space="0"/>
                  <w:bottom w:val="single" w:color="D5D6D6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3"/>
                      <w:left w:val="none" w:color="auto" w:sz="0" w:space="15"/>
                      <w:bottom w:val="none" w:color="auto" w:sz="0" w:space="3"/>
                      <w:right w:val="none" w:color="auto" w:sz="0" w:space="15"/>
                    </w:pBdr>
                    <w:shd w:val="clear" w:color="auto" w:fill="auto"/>
                    <w:spacing w:line="380" w:lineRule="atLeast"/>
                    <w:ind w:left="900" w:right="90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vertAlign w:val="baseline"/>
              </w:rPr>
              <w:t> </w:t>
            </w:r>
          </w:p>
          <w:tbl>
            <w:tblPr>
              <w:tblStyle w:val="53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2020-09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9"/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50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</w:rPr>
                    <w:t>Senior Software Engineer</w:t>
                  </w:r>
                </w:p>
                <w:p>
                  <w:pPr>
                    <w:pStyle w:val="49"/>
                    <w:spacing w:before="8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White Creativity,</w:t>
                  </w:r>
                  <w:r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 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Port Harcourt, Rivers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Created procedures for system monitoring, recovery, backup and optimization.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Worked closely with other business analysts, development teams and infrastructure specialists to deliver high availability solutions for mission-critical applications.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Planned and developed interfaces that simplified overall management and offered ease of use.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Orchestrated efficient large-scale software deployments, including testing features and correcting code.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Onboarded new tools and technologies during development to elevate project quality and shorten timeframes.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Suggested improvements to team and project workflow.</w:t>
                  </w:r>
                </w:p>
                <w:p>
                  <w:pPr>
                    <w:pStyle w:val="52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Worked with project managers, developers, quality assurance and customers to resolve technical issues.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53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2020-03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2020-08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9"/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50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</w:rPr>
                    <w:t>Senior Software Engineer</w:t>
                  </w:r>
                </w:p>
                <w:p>
                  <w:pPr>
                    <w:pStyle w:val="49"/>
                    <w:spacing w:before="8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Akyegroup Ltd,</w:t>
                  </w:r>
                  <w:r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 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Gombe, Gombe</w:t>
                  </w:r>
                </w:p>
                <w:p>
                  <w:pPr>
                    <w:pStyle w:val="52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Evaluated project requirements and specifications and developed software applications that surpassed client expectations.</w:t>
                  </w:r>
                </w:p>
                <w:p>
                  <w:pPr>
                    <w:pStyle w:val="52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Improved system performance by making proactive adjustments and resolving bugs.</w:t>
                  </w:r>
                </w:p>
                <w:p>
                  <w:pPr>
                    <w:pStyle w:val="52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Introduced agile methodologies and development best practices to division to enhance product development.</w:t>
                  </w:r>
                </w:p>
                <w:p>
                  <w:pPr>
                    <w:pStyle w:val="52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Worked with project managers, developers, quality assurance and customers to resolve technical issues.</w:t>
                  </w:r>
                </w:p>
                <w:p>
                  <w:pPr>
                    <w:pStyle w:val="52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Discussed project progress with customers, collected feedback on different stages and directly addressed concerns.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53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2017-11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2019-02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9"/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50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</w:rPr>
                    <w:t>Junior Software Engineer</w:t>
                  </w:r>
                </w:p>
                <w:p>
                  <w:pPr>
                    <w:pStyle w:val="49"/>
                    <w:spacing w:before="8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Spatrum Creative Agency,</w:t>
                  </w:r>
                  <w:r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 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Port Harcourt, Rivers</w:t>
                  </w:r>
                </w:p>
                <w:p>
                  <w:pPr>
                    <w:pStyle w:val="52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Presented task length estimates to seniors and successfully delivered product within time window.</w:t>
                  </w:r>
                </w:p>
                <w:p>
                  <w:pPr>
                    <w:pStyle w:val="52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Coordinated with other engineers to evaluate and improve software and hardware interfaces.</w:t>
                  </w:r>
                </w:p>
                <w:p>
                  <w:pPr>
                    <w:pStyle w:val="52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Assisted development of technical documentation and revised documentation.</w:t>
                  </w:r>
                </w:p>
                <w:p>
                  <w:pPr>
                    <w:pStyle w:val="52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Contributed to daily scrum meetings with team updates.</w:t>
                  </w:r>
                </w:p>
                <w:p>
                  <w:pPr>
                    <w:pStyle w:val="52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Contributed ideas and suggestions in team meetings and delivered updates on deadlines, designs and enhancements.</w:t>
                  </w:r>
                </w:p>
                <w:p>
                  <w:pPr>
                    <w:pStyle w:val="52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Consulted with engineering team members to determine system loads and develop improvement plans.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53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2017-04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2017-09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9"/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50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</w:rPr>
                    <w:t>Internship Student</w:t>
                  </w:r>
                </w:p>
                <w:p>
                  <w:pPr>
                    <w:pStyle w:val="49"/>
                    <w:spacing w:before="8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White Creativity,</w:t>
                  </w:r>
                  <w:r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 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Port Harcourt, Rivers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Delivered clerical support by handling range of routine and special requirements.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Helped with administrative support, including managing incoming calls, coordinating files and sorting mail.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Achieved management recognition by designing and implementing special project during internship.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Contributed to content creation for company website.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Worked on projects using knowledge gained in classes to put together recommendations for issues.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Sorted and organized files, spreadsheets and reports.</w:t>
                  </w:r>
                </w:p>
                <w:p>
                  <w:pPr>
                    <w:pStyle w:val="52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Interacted with customers by phone, email or in-person to provide information.</w:t>
                  </w:r>
                </w:p>
              </w:tc>
            </w:tr>
          </w:tbl>
          <w:p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Borders>
                <w:top w:val="single" w:color="D5D6D6" w:sz="8" w:space="0"/>
                <w:left w:val="none" w:color="auto" w:sz="0" w:space="0"/>
                <w:bottom w:val="single" w:color="D5D6D6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</w:tblPr>
            <w:tblGrid>
              <w:gridCol w:w="8560"/>
            </w:tblGrid>
            <w:tr>
              <w:tblPrEx>
                <w:tblBorders>
                  <w:top w:val="single" w:color="D5D6D6" w:sz="8" w:space="0"/>
                  <w:left w:val="none" w:color="auto" w:sz="0" w:space="0"/>
                  <w:bottom w:val="single" w:color="D5D6D6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3"/>
                      <w:left w:val="none" w:color="auto" w:sz="0" w:space="15"/>
                      <w:bottom w:val="none" w:color="auto" w:sz="0" w:space="3"/>
                      <w:right w:val="none" w:color="auto" w:sz="0" w:space="15"/>
                    </w:pBdr>
                    <w:shd w:val="clear" w:color="auto" w:fill="auto"/>
                    <w:spacing w:line="380" w:lineRule="atLeast"/>
                    <w:ind w:left="900" w:right="90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vertAlign w:val="baseline"/>
              </w:rPr>
              <w:t> </w:t>
            </w:r>
          </w:p>
          <w:tbl>
            <w:tblPr>
              <w:tblStyle w:val="59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2014-11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2018-06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54"/>
                    <w:spacing w:before="0" w:after="8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55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21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56"/>
                      <w:rFonts w:ascii="Century Gothic" w:hAnsi="Century Gothic" w:eastAsia="Century Gothic" w:cs="Century Gothic"/>
                      <w:b/>
                      <w:bCs/>
                      <w:color w:val="343434"/>
                      <w:spacing w:val="4"/>
                    </w:rPr>
                    <w:t>Computer Science</w:t>
                  </w:r>
                </w:p>
                <w:p>
                  <w:pPr>
                    <w:pStyle w:val="54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15"/>
                    </w:pBdr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21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Rivers State University - </w:t>
                  </w:r>
                  <w:r>
                    <w:rPr>
                      <w:rStyle w:val="5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</w:rPr>
                    <w:t>Rivers State, Nigeria</w:t>
                  </w:r>
                  <w:r>
                    <w:rPr>
                      <w:rStyle w:val="48"/>
                      <w:rFonts w:ascii="Century Gothic" w:hAnsi="Century Gothic" w:eastAsia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 </w:t>
                  </w:r>
                </w:p>
                <w:p>
                  <w:pPr>
                    <w:pStyle w:val="52"/>
                    <w:numPr>
                      <w:ilvl w:val="0"/>
                      <w:numId w:val="5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Graduated with Second Class Upper</w:t>
                  </w:r>
                </w:p>
              </w:tc>
            </w:tr>
          </w:tbl>
          <w:p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Borders>
                <w:top w:val="single" w:color="D5D6D6" w:sz="8" w:space="0"/>
                <w:left w:val="none" w:color="auto" w:sz="0" w:space="0"/>
                <w:bottom w:val="single" w:color="D5D6D6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</w:tblPr>
            <w:tblGrid>
              <w:gridCol w:w="8560"/>
            </w:tblGrid>
            <w:tr>
              <w:tblPrEx>
                <w:tblBorders>
                  <w:top w:val="single" w:color="D5D6D6" w:sz="8" w:space="0"/>
                  <w:left w:val="none" w:color="auto" w:sz="0" w:space="0"/>
                  <w:bottom w:val="single" w:color="D5D6D6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3"/>
                      <w:left w:val="none" w:color="auto" w:sz="0" w:space="15"/>
                      <w:bottom w:val="none" w:color="auto" w:sz="0" w:space="3"/>
                      <w:right w:val="none" w:color="auto" w:sz="0" w:space="15"/>
                    </w:pBdr>
                    <w:shd w:val="clear" w:color="auto" w:fill="auto"/>
                    <w:spacing w:line="380" w:lineRule="atLeast"/>
                    <w:ind w:left="900" w:right="90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  <w:t>Affiliations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vertAlign w:val="baseline"/>
              </w:rPr>
              <w:t> </w:t>
            </w:r>
          </w:p>
          <w:p>
            <w:pPr>
              <w:pStyle w:val="52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15"/>
                <w:bottom w:val="none" w:color="auto" w:sz="0" w:space="0"/>
                <w:right w:val="none" w:color="auto" w:sz="0" w:space="15"/>
              </w:pBdr>
              <w:spacing w:before="0" w:after="0" w:line="360" w:lineRule="atLeast"/>
              <w:ind w:left="2420" w:right="300" w:hanging="301"/>
              <w:jc w:val="left"/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  <w:t>Facebook Developers Circle, Lagos</w:t>
            </w:r>
          </w:p>
          <w:p>
            <w:pPr>
              <w:pStyle w:val="52"/>
              <w:numPr>
                <w:ilvl w:val="0"/>
                <w:numId w:val="6"/>
              </w:numPr>
              <w:spacing w:before="0" w:after="0" w:line="360" w:lineRule="atLeast"/>
              <w:ind w:left="2420" w:right="300" w:hanging="301"/>
              <w:jc w:val="left"/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  <w:t>Facebook Developers Circle, Gombe</w:t>
            </w:r>
          </w:p>
          <w:p>
            <w:pPr>
              <w:pStyle w:val="52"/>
              <w:numPr>
                <w:ilvl w:val="0"/>
                <w:numId w:val="6"/>
              </w:numPr>
              <w:spacing w:before="0" w:after="0" w:line="360" w:lineRule="atLeast"/>
              <w:ind w:left="2420" w:right="300" w:hanging="301"/>
              <w:jc w:val="left"/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22"/>
                <w:szCs w:val="22"/>
                <w:vertAlign w:val="baseline"/>
              </w:rPr>
              <w:t>Nigerian Association of Computer Science Students</w:t>
            </w:r>
          </w:p>
          <w:p>
            <w:pPr>
              <w:pStyle w:val="3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  <w:t> </w:t>
            </w:r>
          </w:p>
          <w:tbl>
            <w:tblPr>
              <w:tblStyle w:val="26"/>
              <w:tblW w:w="5000" w:type="pct"/>
              <w:tblCellSpacing w:w="0" w:type="dxa"/>
              <w:tblInd w:w="0" w:type="dxa"/>
              <w:tblBorders>
                <w:top w:val="single" w:color="D5D6D6" w:sz="8" w:space="0"/>
                <w:left w:val="none" w:color="auto" w:sz="0" w:space="0"/>
                <w:bottom w:val="single" w:color="D5D6D6" w:sz="8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</w:tblPr>
            <w:tblGrid>
              <w:gridCol w:w="8560"/>
            </w:tblGrid>
            <w:tr>
              <w:tblPrEx>
                <w:tblBorders>
                  <w:top w:val="single" w:color="D5D6D6" w:sz="8" w:space="0"/>
                  <w:left w:val="none" w:color="auto" w:sz="0" w:space="0"/>
                  <w:bottom w:val="single" w:color="D5D6D6" w:sz="8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>
                  <w:pPr>
                    <w:pStyle w:val="25"/>
                    <w:pBdr>
                      <w:top w:val="none" w:color="auto" w:sz="0" w:space="3"/>
                      <w:left w:val="none" w:color="auto" w:sz="0" w:space="15"/>
                      <w:bottom w:val="none" w:color="auto" w:sz="0" w:space="3"/>
                      <w:right w:val="none" w:color="auto" w:sz="0" w:space="15"/>
                    </w:pBdr>
                    <w:shd w:val="clear" w:color="auto" w:fill="auto"/>
                    <w:spacing w:line="380" w:lineRule="atLeast"/>
                    <w:ind w:left="900" w:right="900"/>
                    <w:jc w:val="left"/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</w:pPr>
                  <w:r>
                    <w:rPr>
                      <w:rStyle w:val="24"/>
                      <w:rFonts w:ascii="Century Gothic" w:hAnsi="Century Gothic" w:eastAsia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shd w:val="clear" w:color="auto" w:fill="auto"/>
                      <w:vertAlign w:val="baseline"/>
                    </w:rPr>
                    <w:t>Certifications</w:t>
                  </w:r>
                </w:p>
              </w:tc>
            </w:tr>
          </w:tbl>
          <w:p>
            <w:pPr>
              <w:pStyle w:val="2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0" w:right="0"/>
              <w:rPr>
                <w:rStyle w:val="39"/>
                <w:rFonts w:ascii="Century Gothic" w:hAnsi="Century Gothic" w:eastAsia="Century Gothic" w:cs="Century Gothic"/>
                <w:sz w:val="14"/>
                <w:szCs w:val="14"/>
                <w:vertAlign w:val="baseline"/>
              </w:rPr>
            </w:pPr>
            <w:r>
              <w:rPr>
                <w:rStyle w:val="39"/>
                <w:rFonts w:ascii="Century Gothic" w:hAnsi="Century Gothic" w:eastAsia="Century Gothic" w:cs="Century Gothic"/>
                <w:vertAlign w:val="baseline"/>
              </w:rPr>
              <w:t> </w:t>
            </w: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2019-09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34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15"/>
                    </w:pBdr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Google Digital Skills for Africa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2019-06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34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15"/>
                    </w:pBdr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Certified in PHP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2019-07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34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15"/>
                    </w:pBdr>
                    <w:spacing w:before="0" w:after="0" w:line="360" w:lineRule="atLeast"/>
                    <w:ind w:left="0" w:right="300"/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Certified in JavaScript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6"/>
                      <w:rFonts w:ascii="Century Gothic" w:hAnsi="Century Gothic" w:eastAsia="Century Gothic" w:cs="Century Gothic"/>
                      <w:color w:val="343434"/>
                      <w:spacing w:val="4"/>
                    </w:rPr>
                    <w:t>2019-08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5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34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15"/>
                    </w:pBdr>
                    <w:spacing w:before="0" w:after="0" w:line="360" w:lineRule="atLeast"/>
                    <w:ind w:left="0" w:right="300"/>
                    <w:rPr>
                      <w:rStyle w:val="48"/>
                      <w:rFonts w:hint="default"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  <w:t xml:space="preserve">Certified in </w:t>
                  </w:r>
                  <w:r>
                    <w:rPr>
                      <w:rStyle w:val="48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  <w:lang w:val="en-US"/>
                    </w:rPr>
                    <w:t>MySQL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3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6"/>
                      <w:rFonts w:hint="default" w:ascii="Century Gothic" w:hAnsi="Century Gothic" w:eastAsia="Century Gothic" w:cs="Century Gothic"/>
                      <w:color w:val="343434"/>
                      <w:spacing w:val="4"/>
                      <w:lang w:val="en-US"/>
                    </w:rPr>
                  </w:pPr>
                  <w:r>
                    <w:rPr>
                      <w:rStyle w:val="46"/>
                      <w:rFonts w:hint="default" w:ascii="Century Gothic" w:hAnsi="Century Gothic" w:eastAsia="Century Gothic" w:cs="Century Gothic"/>
                      <w:color w:val="343434"/>
                      <w:spacing w:val="4"/>
                      <w:lang w:val="en-US"/>
                    </w:rPr>
                    <w:t>2020-06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44"/>
                    <w:spacing w:line="360" w:lineRule="atLeast"/>
                    <w:ind w:left="0" w:right="0"/>
                    <w:rPr>
                      <w:rStyle w:val="47"/>
                      <w:rFonts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Style w:val="34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15"/>
                    </w:pBdr>
                    <w:spacing w:before="0" w:after="0" w:line="360" w:lineRule="atLeast"/>
                    <w:ind w:left="0" w:right="300"/>
                    <w:rPr>
                      <w:rStyle w:val="48"/>
                      <w:rFonts w:hint="default"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  <w:lang w:val="en-US"/>
                    </w:rPr>
                  </w:pPr>
                  <w:r>
                    <w:rPr>
                      <w:rStyle w:val="48"/>
                      <w:rFonts w:hint="default" w:ascii="Century Gothic" w:hAnsi="Century Gothic" w:eastAsia="Century Gothic" w:cs="Century Gothic"/>
                      <w:color w:val="343434"/>
                      <w:spacing w:val="4"/>
                      <w:sz w:val="22"/>
                      <w:szCs w:val="22"/>
                      <w:vertAlign w:val="baseline"/>
                      <w:lang w:val="en-US"/>
                    </w:rPr>
                    <w:t>NYSC Discharge Certificate</w:t>
                  </w:r>
                </w:p>
              </w:tc>
            </w:tr>
          </w:tbl>
          <w:p>
            <w:pPr>
              <w:rPr>
                <w:rStyle w:val="39"/>
                <w:rFonts w:ascii="Century Gothic" w:hAnsi="Century Gothic" w:eastAsia="Century Gothic" w:cs="Century Gothic"/>
                <w:vertAlign w:val="baseline"/>
              </w:rPr>
            </w:pP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1" w:fontKey="{545A189B-F5A9-4BA3-B81E-1D52CF98E16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2691812-AA91-4969-8589-9BA1CE573CC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0E2CCFB-13F1-45A6-B699-1F312777466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E015C9C-4D26-4CB9-B698-3B6864BF725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231C115-FCA1-44F1-82AB-FC898D9E9D22}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  <w:embedRegular r:id="rId6" w:fontKey="{2FC62D07-7435-4E46-A735-10A586ECC56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6D0FE645-8886-4F3A-A499-CAB585893E5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2"/>
  </w:compat>
  <w:rsids>
    <w:rsidRoot w:val="00000000"/>
    <w:rsid w:val="0F1525BA"/>
    <w:rsid w:val="29ED6865"/>
    <w:rsid w:val="412C7688"/>
    <w:rsid w:val="41513D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rFonts w:asciiTheme="minorHAnsi" w:hAnsiTheme="minorHAnsi" w:eastAsiaTheme="minorEastAsia" w:cstheme="minorBidi"/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  <w:vertAlign w:val="baseline"/>
    </w:rPr>
  </w:style>
  <w:style w:type="paragraph" w:styleId="3">
    <w:name w:val="heading 2"/>
    <w:basedOn w:val="1"/>
    <w:next w:val="1"/>
    <w:link w:val="11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  <w:vertAlign w:val="baseline"/>
    </w:rPr>
  </w:style>
  <w:style w:type="paragraph" w:styleId="4">
    <w:name w:val="heading 3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  <w:vertAlign w:val="baseline"/>
    </w:rPr>
  </w:style>
  <w:style w:type="paragraph" w:styleId="5">
    <w:name w:val="heading 4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  <w:vertAlign w:val="baseline"/>
    </w:rPr>
  </w:style>
  <w:style w:type="paragraph" w:styleId="7">
    <w:name w:val="heading 6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  <w:vertAlign w:val="baseline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1 Char"/>
    <w:basedOn w:val="8"/>
    <w:link w:val="2"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1">
    <w:name w:val="Heading 2 Char"/>
    <w:basedOn w:val="8"/>
    <w:link w:val="3"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2">
    <w:name w:val="Heading 3 Char"/>
    <w:basedOn w:val="8"/>
    <w:link w:val="4"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3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4">
    <w:name w:val="Heading 5 Char"/>
    <w:basedOn w:val="8"/>
    <w:link w:val="6"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5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6">
    <w:name w:val="div_document_left-box"/>
    <w:basedOn w:val="8"/>
    <w:uiPriority w:val="0"/>
    <w:rPr>
      <w:color w:val="FFFFFF"/>
      <w:shd w:val="clear" w:color="auto" w:fill="003D73"/>
    </w:rPr>
  </w:style>
  <w:style w:type="paragraph" w:customStyle="1" w:styleId="17">
    <w:name w:val="div_document_left-box_section"/>
    <w:basedOn w:val="1"/>
    <w:uiPriority w:val="0"/>
  </w:style>
  <w:style w:type="paragraph" w:customStyle="1" w:styleId="18">
    <w:name w:val="div_document_left-box_section_nth-child(1)_sectiongapdiv"/>
    <w:basedOn w:val="1"/>
    <w:uiPriority w:val="0"/>
    <w:rPr>
      <w:vanish/>
    </w:rPr>
  </w:style>
  <w:style w:type="paragraph" w:customStyle="1" w:styleId="19">
    <w:name w:val="div_document_div_paragraph_firstparagraph"/>
    <w:basedOn w:val="1"/>
    <w:uiPriority w:val="0"/>
  </w:style>
  <w:style w:type="paragraph" w:customStyle="1" w:styleId="20">
    <w:name w:val="div_document_nam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12"/>
        <w:right w:val="none" w:color="auto" w:sz="0" w:space="0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21">
    <w:name w:val="span"/>
    <w:basedOn w:val="8"/>
    <w:qFormat/>
    <w:uiPriority w:val="0"/>
    <w:rPr>
      <w:vertAlign w:val="baseline"/>
    </w:rPr>
  </w:style>
  <w:style w:type="paragraph" w:customStyle="1" w:styleId="22">
    <w:name w:val="document_resumeTitle"/>
    <w:basedOn w:val="1"/>
    <w:qFormat/>
    <w:uiPriority w:val="0"/>
    <w:rPr>
      <w:sz w:val="28"/>
      <w:szCs w:val="28"/>
    </w:rPr>
  </w:style>
  <w:style w:type="paragraph" w:customStyle="1" w:styleId="23">
    <w:name w:val="div_document_SECTION_CNTC_sectiongapdiv"/>
    <w:basedOn w:val="1"/>
    <w:qFormat/>
    <w:uiPriority w:val="0"/>
    <w:pPr>
      <w:spacing w:line="400" w:lineRule="atLeast"/>
    </w:pPr>
  </w:style>
  <w:style w:type="character" w:customStyle="1" w:styleId="24">
    <w:name w:val="div_document_left-box_div_sectiontitle"/>
    <w:basedOn w:val="8"/>
    <w:qFormat/>
    <w:uiPriority w:val="0"/>
    <w:rPr>
      <w:shd w:val="clear" w:color="auto" w:fill="003D73"/>
    </w:rPr>
  </w:style>
  <w:style w:type="paragraph" w:customStyle="1" w:styleId="25">
    <w:name w:val="div_document_left-box_div_sectiontitle Paragraph"/>
    <w:basedOn w:val="1"/>
    <w:qFormat/>
    <w:uiPriority w:val="0"/>
    <w:pPr>
      <w:shd w:val="clear" w:color="auto" w:fill="003D73"/>
    </w:pPr>
    <w:rPr>
      <w:shd w:val="clear" w:color="auto" w:fill="003D73"/>
    </w:rPr>
  </w:style>
  <w:style w:type="table" w:customStyle="1" w:styleId="26">
    <w:name w:val="div_document_left-box_div_heading"/>
    <w:basedOn w:val="9"/>
    <w:qFormat/>
    <w:uiPriority w:val="0"/>
  </w:style>
  <w:style w:type="paragraph" w:customStyle="1" w:styleId="27">
    <w:name w:val="left-box_headinggapdiv"/>
    <w:basedOn w:val="1"/>
    <w:qFormat/>
    <w:uiPriority w:val="0"/>
    <w:pPr>
      <w:spacing w:line="200" w:lineRule="atLeast"/>
    </w:pPr>
    <w:rPr>
      <w:sz w:val="14"/>
      <w:szCs w:val="14"/>
    </w:rPr>
  </w:style>
  <w:style w:type="paragraph" w:customStyle="1" w:styleId="28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vertAlign w:val="baseline"/>
    </w:rPr>
  </w:style>
  <w:style w:type="paragraph" w:customStyle="1" w:styleId="29">
    <w:name w:val="div_document_address_singlecolumn"/>
    <w:basedOn w:val="1"/>
    <w:qFormat/>
    <w:uiPriority w:val="0"/>
    <w:rPr>
      <w:color w:val="FFFFFF"/>
    </w:rPr>
  </w:style>
  <w:style w:type="paragraph" w:customStyle="1" w:styleId="30">
    <w:name w:val="txtBold"/>
    <w:basedOn w:val="1"/>
    <w:qFormat/>
    <w:uiPriority w:val="0"/>
    <w:rPr>
      <w:b/>
      <w:bCs/>
    </w:rPr>
  </w:style>
  <w:style w:type="paragraph" w:customStyle="1" w:styleId="31">
    <w:name w:val="div_document_sectiongapdiv"/>
    <w:basedOn w:val="1"/>
    <w:qFormat/>
    <w:uiPriority w:val="0"/>
    <w:pPr>
      <w:spacing w:line="400" w:lineRule="atLeast"/>
    </w:pPr>
  </w:style>
  <w:style w:type="paragraph" w:customStyle="1" w:styleId="32">
    <w:name w:val="div_document_left-box_singlecolumn"/>
    <w:basedOn w:val="1"/>
    <w:qFormat/>
    <w:uiPriority w:val="0"/>
  </w:style>
  <w:style w:type="character" w:customStyle="1" w:styleId="33">
    <w:name w:val="singlecolumn_span_paddedline_nth-child(1)"/>
    <w:basedOn w:val="8"/>
    <w:qFormat/>
    <w:uiPriority w:val="0"/>
  </w:style>
  <w:style w:type="paragraph" w:customStyle="1" w:styleId="34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vertAlign w:val="baseline"/>
    </w:rPr>
  </w:style>
  <w:style w:type="paragraph" w:customStyle="1" w:styleId="35">
    <w:name w:val="ratvcontainer"/>
    <w:basedOn w:val="1"/>
    <w:qFormat/>
    <w:uiPriority w:val="0"/>
    <w:pPr>
      <w:spacing w:line="280" w:lineRule="atLeast"/>
    </w:pPr>
  </w:style>
  <w:style w:type="paragraph" w:customStyle="1" w:styleId="36">
    <w:name w:val="txtright"/>
    <w:basedOn w:val="1"/>
    <w:qFormat/>
    <w:uiPriority w:val="0"/>
    <w:pPr>
      <w:jc w:val="right"/>
    </w:pPr>
  </w:style>
  <w:style w:type="paragraph" w:customStyle="1" w:styleId="37">
    <w:name w:val="div_document_section_paragraph"/>
    <w:basedOn w:val="1"/>
    <w:qFormat/>
    <w:uiPriority w:val="0"/>
    <w:pPr>
      <w:pBdr>
        <w:left w:val="none" w:color="auto" w:sz="0" w:space="15"/>
        <w:right w:val="none" w:color="auto" w:sz="0" w:space="15"/>
      </w:pBdr>
    </w:pPr>
  </w:style>
  <w:style w:type="paragraph" w:customStyle="1" w:styleId="38">
    <w:name w:val="div_document_left-box Paragraph"/>
    <w:basedOn w:val="1"/>
    <w:qFormat/>
    <w:uiPriority w:val="0"/>
    <w:pPr>
      <w:pBdr>
        <w:top w:val="none" w:color="auto" w:sz="0" w:space="15"/>
        <w:left w:val="none" w:color="auto" w:sz="0" w:space="0"/>
        <w:bottom w:val="none" w:color="auto" w:sz="0" w:space="15"/>
        <w:right w:val="none" w:color="auto" w:sz="0" w:space="0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39">
    <w:name w:val="div_document_right-box"/>
    <w:basedOn w:val="8"/>
    <w:qFormat/>
    <w:uiPriority w:val="0"/>
    <w:rPr>
      <w:color w:val="343434"/>
      <w:spacing w:val="4"/>
    </w:rPr>
  </w:style>
  <w:style w:type="paragraph" w:customStyle="1" w:styleId="40">
    <w:name w:val="div_document_right-box_section_nth-child(1)"/>
    <w:basedOn w:val="1"/>
    <w:qFormat/>
    <w:uiPriority w:val="0"/>
  </w:style>
  <w:style w:type="paragraph" w:customStyle="1" w:styleId="41">
    <w:name w:val="div_document_right-box_summary_paragraph"/>
    <w:basedOn w:val="1"/>
    <w:qFormat/>
    <w:uiPriority w:val="0"/>
  </w:style>
  <w:style w:type="paragraph" w:customStyle="1" w:styleId="42">
    <w:name w:val="div_document_right-box_summary_paragraph_singlecolumn"/>
    <w:basedOn w:val="1"/>
    <w:qFormat/>
    <w:uiPriority w:val="0"/>
  </w:style>
  <w:style w:type="character" w:customStyle="1" w:styleId="43">
    <w:name w:val="div_document_emptycell"/>
    <w:basedOn w:val="8"/>
    <w:qFormat/>
    <w:uiPriority w:val="0"/>
  </w:style>
  <w:style w:type="paragraph" w:customStyle="1" w:styleId="44">
    <w:name w:val="div_document_emptycell Paragraph"/>
    <w:basedOn w:val="1"/>
    <w:qFormat/>
    <w:uiPriority w:val="0"/>
  </w:style>
  <w:style w:type="character" w:customStyle="1" w:styleId="45">
    <w:name w:val="div_document_right-box_paddedline_date-content"/>
    <w:basedOn w:val="8"/>
    <w:qFormat/>
    <w:uiPriority w:val="0"/>
  </w:style>
  <w:style w:type="character" w:customStyle="1" w:styleId="46">
    <w:name w:val="div_document_jobdates"/>
    <w:basedOn w:val="8"/>
    <w:qFormat/>
    <w:uiPriority w:val="0"/>
    <w:rPr>
      <w:sz w:val="22"/>
      <w:szCs w:val="22"/>
    </w:rPr>
  </w:style>
  <w:style w:type="character" w:customStyle="1" w:styleId="47">
    <w:name w:val="div_document_right-box_datetable_pindcell"/>
    <w:basedOn w:val="8"/>
    <w:qFormat/>
    <w:uiPriority w:val="0"/>
  </w:style>
  <w:style w:type="character" w:customStyle="1" w:styleId="48">
    <w:name w:val="div_document_right-box_datetable_singlecolumn"/>
    <w:basedOn w:val="8"/>
    <w:qFormat/>
    <w:uiPriority w:val="0"/>
  </w:style>
  <w:style w:type="paragraph" w:customStyle="1" w:styleId="49">
    <w:name w:val="div_document_right-box_section_experience_singlecolumn_paddedline"/>
    <w:basedOn w:val="1"/>
    <w:qFormat/>
    <w:uiPriority w:val="0"/>
    <w:pPr>
      <w:pBdr>
        <w:right w:val="none" w:color="auto" w:sz="0" w:space="15"/>
      </w:pBdr>
    </w:pPr>
  </w:style>
  <w:style w:type="character" w:customStyle="1" w:styleId="50">
    <w:name w:val="div_document_jobtitle"/>
    <w:basedOn w:val="8"/>
    <w:qFormat/>
    <w:uiPriority w:val="0"/>
    <w:rPr>
      <w:sz w:val="28"/>
      <w:szCs w:val="28"/>
    </w:rPr>
  </w:style>
  <w:style w:type="paragraph" w:customStyle="1" w:styleId="51">
    <w:name w:val="div_document_right-box_section_experience_singlecolumn_jobline"/>
    <w:basedOn w:val="1"/>
    <w:qFormat/>
    <w:uiPriority w:val="0"/>
    <w:pPr>
      <w:pBdr>
        <w:right w:val="none" w:color="auto" w:sz="0" w:space="15"/>
      </w:pBdr>
    </w:pPr>
  </w:style>
  <w:style w:type="paragraph" w:customStyle="1" w:styleId="52">
    <w:name w:val="div_document_li"/>
    <w:basedOn w:val="1"/>
    <w:qFormat/>
    <w:uiPriority w:val="0"/>
    <w:pPr>
      <w:pBdr>
        <w:top w:val="none" w:color="auto" w:sz="0" w:space="0"/>
        <w:left w:val="none" w:color="auto" w:sz="0" w:space="5"/>
        <w:bottom w:val="none" w:color="auto" w:sz="0" w:space="0"/>
        <w:right w:val="none" w:color="auto" w:sz="0" w:space="0"/>
      </w:pBdr>
    </w:pPr>
  </w:style>
  <w:style w:type="table" w:customStyle="1" w:styleId="53">
    <w:name w:val="div_document_section_experience_paragraph"/>
    <w:basedOn w:val="9"/>
    <w:qFormat/>
    <w:uiPriority w:val="0"/>
  </w:style>
  <w:style w:type="paragraph" w:customStyle="1" w:styleId="54">
    <w:name w:val="div_document_right-box_section_education_singlecolumn_paddedline"/>
    <w:basedOn w:val="1"/>
    <w:qFormat/>
    <w:uiPriority w:val="0"/>
    <w:pPr>
      <w:pBdr>
        <w:right w:val="none" w:color="auto" w:sz="0" w:space="15"/>
      </w:pBdr>
    </w:pPr>
  </w:style>
  <w:style w:type="character" w:customStyle="1" w:styleId="55">
    <w:name w:val="div_document_degree"/>
    <w:basedOn w:val="8"/>
    <w:qFormat/>
    <w:uiPriority w:val="0"/>
    <w:rPr>
      <w:sz w:val="28"/>
      <w:szCs w:val="28"/>
    </w:rPr>
  </w:style>
  <w:style w:type="character" w:customStyle="1" w:styleId="56">
    <w:name w:val="div_document_programline"/>
    <w:basedOn w:val="8"/>
    <w:qFormat/>
    <w:uiPriority w:val="0"/>
    <w:rPr>
      <w:sz w:val="28"/>
      <w:szCs w:val="28"/>
    </w:rPr>
  </w:style>
  <w:style w:type="character" w:customStyle="1" w:styleId="57">
    <w:name w:val="div_document_education_joblocation"/>
    <w:basedOn w:val="8"/>
    <w:qFormat/>
    <w:uiPriority w:val="0"/>
    <w:rPr>
      <w:i/>
      <w:iCs/>
    </w:rPr>
  </w:style>
  <w:style w:type="paragraph" w:customStyle="1" w:styleId="58">
    <w:name w:val="div_document_right-box_section_education_singlecolumn_jobline"/>
    <w:basedOn w:val="1"/>
    <w:qFormat/>
    <w:uiPriority w:val="0"/>
    <w:pPr>
      <w:pBdr>
        <w:right w:val="none" w:color="auto" w:sz="0" w:space="15"/>
      </w:pBdr>
    </w:pPr>
  </w:style>
  <w:style w:type="table" w:customStyle="1" w:styleId="59">
    <w:name w:val="div_document_section_education_paragraph"/>
    <w:basedOn w:val="9"/>
    <w:qFormat/>
    <w:uiPriority w:val="0"/>
  </w:style>
  <w:style w:type="paragraph" w:customStyle="1" w:styleId="60">
    <w:name w:val="div_document_right-box_paragraph_singlecolumn"/>
    <w:basedOn w:val="1"/>
    <w:qFormat/>
    <w:uiPriority w:val="0"/>
  </w:style>
  <w:style w:type="paragraph" w:customStyle="1" w:styleId="61">
    <w:name w:val="div_document_right-box_section_certification_singlecolumn_jobline"/>
    <w:basedOn w:val="1"/>
    <w:qFormat/>
    <w:uiPriority w:val="0"/>
    <w:pPr>
      <w:pBdr>
        <w:right w:val="none" w:color="auto" w:sz="0" w:space="15"/>
      </w:pBdr>
    </w:pPr>
  </w:style>
  <w:style w:type="table" w:customStyle="1" w:styleId="62">
    <w:name w:val="div_document_section_certification_paragraph"/>
    <w:basedOn w:val="9"/>
    <w:qFormat/>
    <w:uiPriority w:val="0"/>
  </w:style>
  <w:style w:type="table" w:customStyle="1" w:styleId="63">
    <w:name w:val="div_document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2021-06-21T07:55:00Z</dcterms:created>
  <dc:creator>G-L SYSTEMS</dc:creator>
  <cp:lastModifiedBy>G-L SYSTEMS</cp:lastModifiedBy>
  <dcterms:modified xsi:type="dcterms:W3CDTF">2021-06-21T08:12:41Z</dcterms:modified>
  <dc:title>GiftAlabo ThomsonSoftware Developer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4dd495c9-3b2e-43d2-bc90-499d2e154a99</vt:lpwstr>
  </property>
  <property fmtid="{D5CDD505-2E9C-101B-9397-08002B2CF9AE}" pid="3" name="x1ye=0">
    <vt:lpwstr>DGUAAB+LCAAAAAAABAAUmUWCpEAURA/EArcl0rg77HCHwuX0wxygqlN+RrxXjVACivz9CQj3h8GMQAl/PMWyNIphME3DKD5Kwnn/+k2b3UeGC0rNjgjV5CDKfwV+tncvKBwH1GHeJp3NLSn88HGrtG/sKahf3XL/i4mel9KszMudBApnokLkyrIN8P8k8W9QB9Gxdw/vnpFlpZHrO+1xBYp8d8YiBFQtXTerED8oHlRvXYCm+EK49BuQy6IkVAN</vt:lpwstr>
  </property>
  <property fmtid="{D5CDD505-2E9C-101B-9397-08002B2CF9AE}" pid="4" name="x1ye=1">
    <vt:lpwstr>oHuEFLIUbC9R/ZVjTqwjADDN4SdZsuTMAFXBFaMjB+Dfq10gqZLP34wX14GRs04TF38TUw22gFT2M1D14vJbJcJ8vXeQ8HjUFm9+hsERG9euyCkIdddAab1WbSvM0X4Obaj2mgaI0BulGkGTGM51rCvJx/278VPeMbtEeApIt0sqY+jvHtSJQWI5iUTEnU6B/CzQaNVgQfgNGEmWhYx+QLZGThu3C8Zz9Pchuur8XjOZ3URE5mo3wYeadNuhAt0</vt:lpwstr>
  </property>
  <property fmtid="{D5CDD505-2E9C-101B-9397-08002B2CF9AE}" pid="5" name="x1ye=10">
    <vt:lpwstr>W/BB4sl603avcDr3ELHD0c2aMYSclfVwblxtUl6ewFKUTHpNbkgPzyTbqfb1RIFWAFdAjvO5vlL5QjoWOjmk32keBnKoLGVgvok+5SWtWCjjPdpRrstVR6CfHNFNcfwa0Ku3cAsPTivq7KXgmYelyJZn6VZ06t68bwblNxzTShdKY5CTtay3Yr0Ev3Pg2dAQJ0m2vopxHSZC8bTJ1WSnkg/cTSt5cnbPRAkDbPnz7ih5XKxoQdCimpeEyzQj2DI</vt:lpwstr>
  </property>
  <property fmtid="{D5CDD505-2E9C-101B-9397-08002B2CF9AE}" pid="6" name="x1ye=100">
    <vt:lpwstr>h52Ze2yFR9dHEm8NEXJWgUs8Yyil34EU3bkfHGY3n+1RgV+8/caBGGhCHUWoFbrq72fy/koi6TsaMS8rb5eNBhtMtF0nUaqax2RUQjnOiqii72mSAtW9BHmhVDbbKj3p2x2FqU8pvKqtf+HZ7x0oNmuU927ZzIPeqUsu2gDE0n7xDTSujMWaRail3mnjqHzyEmWNvoa0g8LIL4z9eBl3Lo0Y3AC97MAKxQQfrUMZScc1g7lkJIFv90yjMYM6DyU</vt:lpwstr>
  </property>
  <property fmtid="{D5CDD505-2E9C-101B-9397-08002B2CF9AE}" pid="7" name="x1ye=101">
    <vt:lpwstr>HPDVO+3mJKdEENBFzJDhA5YEiXA87+B9iXTmUj/lhHyyHn0bw9aYkgQ3TajIoJeXyVBIBji/fbJn9eONoLr9ZTy4R42ofqxlAayPWKqywvKIDPAY/SKgfDhVxbx52ta5wIQ+3mwFu0seb+V54Ky/5MFHffRXuHFwW4nZzJT8BhrEkn2RtrkauOiOf6FgSGi5+LewkSux+oikNqwz1Hfyuvx+pv0t4KythEUzuoLjU/LuX+tLn5AN7RfmxIJAe0O</vt:lpwstr>
  </property>
  <property fmtid="{D5CDD505-2E9C-101B-9397-08002B2CF9AE}" pid="8" name="x1ye=102">
    <vt:lpwstr>xTFgM+eC+C4F3MUisnxE9M5EBA4dpytbiOBGAtJzgeEh8jYSsr0O8BXApmbRKV6ovAofCDl3OKNTI8D1V2f0ZTqrvyw3WOBM2++JO6fThkqgR7stVkW04AB68WwvBOoqmYf/8BxpX1VwxlAAA=</vt:lpwstr>
  </property>
  <property fmtid="{D5CDD505-2E9C-101B-9397-08002B2CF9AE}" pid="9" name="x1ye=11">
    <vt:lpwstr>+XxogI2TGDpXkzutmOJS4KDBkIyV1T9Aol/hkNd4hlL8k0M6/Lv+BOa052VeWDY3VaeS+LvY6FmRHOYPD+bTZWwpaOptZRp/ysUBEzYyHzp1QUxqt6MTpXPg2CnLOhLrud8HcEGV0KMhMf91m5EG8RnhY/thfBI05lLhbT25E+xB8nAkKU5yz+cROIIyzSw5t3V+5H8h0tNDLX2CYdv+AddEJ+HBjysL1cJj7+3Vgg4LDoXGw5b8higcUL+CYR0</vt:lpwstr>
  </property>
  <property fmtid="{D5CDD505-2E9C-101B-9397-08002B2CF9AE}" pid="10" name="x1ye=12">
    <vt:lpwstr>VUxiW3ayjcd7+cOMKxQidz0mKR3zop1dVvpS1viu/zEL3dc5x8w3Uf+ZxYCiALSCTbqUI7rnQTjge8S/yMIEsCGxx0R0LXAWm8Pc1N+0tBKfewDcf8mzBZppwCKRQ2VfTuBluPuiur6OnSeaQzR8tOjae1mFJnF6dlWNAXkx4kBOb7gNdkFPbnEHpwH7V0L9yuiulcI5i8bO7ndCyKqRXpx/1CmX4NBOMHXzkKqcD1DlUwKmf5urCsqBIsA34Ud</vt:lpwstr>
  </property>
  <property fmtid="{D5CDD505-2E9C-101B-9397-08002B2CF9AE}" pid="11" name="x1ye=13">
    <vt:lpwstr>8mmdABdIZIJ8bZJhqiya4yKA2n9gyn2VRsPeX6mn5EAKzsSc8LBm/9WstQlF4SqiwP/M9X8WFx4bKtHNJypir1sEWTzAcycEel1ysCh8HkozJvkHGLIMBZ1SrO5ZWXJxmPlzyYJrab4rgk0n8VKfP/DHGbBCIvTchS7YYBTCAQuNoz8X7ntn30K0KOkzebkb4WOF860V/NOAT5eMQwLBRNIFgtIHaaI32oFsfYILdjzAph98z9JrX5Tj03ztUQb</vt:lpwstr>
  </property>
  <property fmtid="{D5CDD505-2E9C-101B-9397-08002B2CF9AE}" pid="12" name="x1ye=14">
    <vt:lpwstr>A3Y4j42/HiGDrj2+6gLxNdbeHGr/t2FvcQzAlHPGcHUPx+DSPZp4q2zvrgXVB2WX1DyuKuNsvQWXZjys8w8ZkgEbVMrhP2W0MktzjouD7mpfq+rZsB8chSzmGcvCptjWJy3Ho35uS2b21/dzG5kGfhow5gHXvoKtKKbYJl8e+QITt8qbRX3r5GwZi4P1OitUhDWVAKq2ETDfuTG25SV26ROLKBlY5NAeU+qsRZhgL3tdOGnJDSCQ0zWXAZkNCpZ</vt:lpwstr>
  </property>
  <property fmtid="{D5CDD505-2E9C-101B-9397-08002B2CF9AE}" pid="13" name="x1ye=15">
    <vt:lpwstr>2LU3lPwUW93co7kO90t/jp2sn+MhACJQwZtxACzlXVJKVN2EL9uJ9RFq+9w0X+QE84ZWECFCaalt7bu4fLu5mgXn4muCMXbw352hYNQiytfzCRsAsJT6pnGcPcKfqHc95iqIqU8xPfP46/8YZObRyn14HtCq0yOOwdp08JSfYancDGgxkaWC3dCRhxVqx+mwYls/GlP6ZCP3XJwY01o11B87zdMfzUmnjRGsAViiJHbJjhACf05G4Un3ip0de9Z</vt:lpwstr>
  </property>
  <property fmtid="{D5CDD505-2E9C-101B-9397-08002B2CF9AE}" pid="14" name="x1ye=16">
    <vt:lpwstr>HAe1WAoQC2i26LNpzr2ll2NW+Fwg4eY4f7FPt1sxTCvItXj6My+XOGKujIzLUql2HPjq+IxES6lFSBX4vvAG6FsKM6+aXsBaQXTW2rvN3pj8oPmB+YUlYBd/NZlt7ztvrxkavJWioUAdDCU/iOmPzHuhiXG4+MvJtfmpQyDGvgpP3EghjEt9/HfenMLsF3tePn9Sfx9qfDRd/EGG9NPvcpfGJQXC//BAKx34kXykaEPgPYRbo3H0t8Pnobz+KXU</vt:lpwstr>
  </property>
  <property fmtid="{D5CDD505-2E9C-101B-9397-08002B2CF9AE}" pid="15" name="x1ye=17">
    <vt:lpwstr>owRjFIfo8uHz2FhCslzgnwliL/Rt10zwjSqhVy2KElIPtdJka6vxboDz0qc8SdtKLdPtt4ueZkEohrwOrBX65bdi0jumuhPlKKEun55/KV+nd+BeOPu5JWbxU/3hCPtxGc4xpjt/u5tr8S5Gq2mDLsN5mmPyraG0G9fKssftsFydIpR/Rf/rVoZQ7QRcO05on1ST2YQHyxRxpZMkFKmYwlpNHJUcCanwpn1dsggNNB/yyViN34JVC5/m3KeHlY8</vt:lpwstr>
  </property>
  <property fmtid="{D5CDD505-2E9C-101B-9397-08002B2CF9AE}" pid="16" name="x1ye=18">
    <vt:lpwstr>1w1Gs11BDm6K1jc1o9M3N5uSorvFHoZN4bHvxjdRyLAQm5KR39socOVajYMXPvO2F3xnYSNzv2Od6d5C8P3lZuxSKZSqQYUuEEPAi6QoQI5cdsQNKR/XtRm3ZcIMNyEr/JuCeI2L8nCEC5rRVD7dH6u627TbghPZWrYa4hoaVEjfcuzehvIH+0M048HYO5y4a12Y+znXxV848HdXnRBkA63gPRV2HIfk3ouUOW6HpEECXUel9z+esWId1BU43e4</vt:lpwstr>
  </property>
  <property fmtid="{D5CDD505-2E9C-101B-9397-08002B2CF9AE}" pid="17" name="x1ye=19">
    <vt:lpwstr>93LctvIpmU7Sc/nKlgQUbudg4x7lfVwnizoYnVNEC6n3XPE/7QidODormop4OYKNreGSH2rK36MNh0LGMggRmJE9lxJVtEn5rcg0OD3ceNYg21/qQr98bmyY4/5NzFaBDz7ifEdZIgauAsOk/IYvc7j+QYJE/ouk7GX0q78X6CQ81GCoB4QuAboyfqWBjzD/NID1G747p+aOIpDA/1lM1bjg1RPgMfek3Ulq03Ewk/DMMWf+5ybcVpVrkf5gcqy</vt:lpwstr>
  </property>
  <property fmtid="{D5CDD505-2E9C-101B-9397-08002B2CF9AE}" pid="18" name="x1ye=2">
    <vt:lpwstr>sm4FRRO2Igbjc5nHfsT4alMmBE8ykc72Lt9L4bNDbe88hC9y8wJP/KoHW7/+BlOPGZcGBYsa7gN6nea1r4ZYValLxp8UoxllCMl4rTIUz1Rf79XQzpztZ1kRVCZFojzaqxUpbz3CwA5RJ30g88MrPAeYI/BLmasSNZXRk7jGuMPvEiYHlB+ak/4tkCFMEx6NzOpj+6o8f9r6smLUYD3Z8E1IomAFaA9G2dALO/K/jJjc700vNqmMSmGLcFUh2W3</vt:lpwstr>
  </property>
  <property fmtid="{D5CDD505-2E9C-101B-9397-08002B2CF9AE}" pid="19" name="x1ye=20">
    <vt:lpwstr>496N1YsyJfGL2H/wk6Gu+UHKh+wcEtsgRMq/KfghSPty6XuLPQLmZfNL6ThAuIMcftNyC41nZmf067Rdj7XRpDW0cfMahLG8Ztk0mBtVFsyR+xxOOsJ+LOfCZR1YvROLaiJuvgSFK3/3rTv9yMxwCdsQorJy1Hm4MvPQzzw5qy0kKdB7GInkxNp+02YOhOUytHWp0B5bw1AckfzBn2QEWlJHcRKkglHWolh4zs8B+zfyDp5BEbCXEQzRsL8MkV/</vt:lpwstr>
  </property>
  <property fmtid="{D5CDD505-2E9C-101B-9397-08002B2CF9AE}" pid="20" name="x1ye=21">
    <vt:lpwstr>TSsr7ARDrIojIZkZLgiy3w3dTDDrcrWzvc065AC5iay/1/OtxmGJBdiAf0vrapZWAGHATP1Pox2mMcnJw5+POmrf0u3YnOlgg63FaqKPMrMSzj1DzBy3J50AMBDbP5A9Yg28klKd9AKvRZYBqkmXUNIoCTFNMVEN0R8AP+NoCx5qBLGQMParo+R3gE7DDUj21LUFkvC0FgFZZhB65oHKDYjiFKr/2KGx5K/AqD47eIqUBkqhXu2vqLowSFsQ0sl</vt:lpwstr>
  </property>
  <property fmtid="{D5CDD505-2E9C-101B-9397-08002B2CF9AE}" pid="21" name="x1ye=22">
    <vt:lpwstr>+L/9EYdyWwHqVzP4tzRPcCRVeFMLjcL8kdvCGiWo2XfEa2pOab+v4GIOJJs+L2a2tnUKRWAmLTMI8L+La9q8YSAQ4s1PiZz1hk6WR8LImX6LrOJNhUJ1EhzuuYt7EJuByPQ8cqa8Nm3jKgrLaXIGAiyOkIocf/9d9cPYkumRfUwaP4ax5aNajnBEIC1Ds+WANiHP+4CpukbWFyeXM/LbIdBO1O1U3hIrJP/sYDNlVP+VVhJkFJ/TCe/PeLS8Fdj</vt:lpwstr>
  </property>
  <property fmtid="{D5CDD505-2E9C-101B-9397-08002B2CF9AE}" pid="22" name="x1ye=23">
    <vt:lpwstr>SJSrKDPO1fHL0U/GmkceWL5eQnqkPFXazqcUhH33/KAR5OBiEmCXsS0RZaJMGgqTAVTk9VeMUkNXNwFkoIb0G+N34JXrC2u+aNrFlvrqC9lQsSd93u1UZWnpJjhGflmOtB420/gP0ULXYHzf30z5jp7Dl4Yrpu35WAY2RX4h+Kp8WiTgiPJmucbAC4CezhWZ41/Wx+VU5GMX47FMGyTy5hVeavHKZqRDh3FDmEx0QvlI8F41DUX+ArUcVwhUg+i</vt:lpwstr>
  </property>
  <property fmtid="{D5CDD505-2E9C-101B-9397-08002B2CF9AE}" pid="23" name="x1ye=24">
    <vt:lpwstr>qjNal0DxImVKFxHf4CRSsBxgzPE39nyUjF85nRBv/2Ge+b2JMZsxD+pJQJhb+mXP91uLO/0t0z597HjjNC4F6e/DKSjqtSgcYwljFHDzbK8wecplmVKff+R1feM2vURaflkgZEojfp/zwrJoyb5ok0ufXXRMJVK4/oz+M/9qmXuE8PFLy38bHnHE5CH0NQBvVU0Fu6ndFvnQu7LH34H1xed5lIZuRYWK5EqkHRQE+9+CWr6X4LYeo0hJVsMfJWd</vt:lpwstr>
  </property>
  <property fmtid="{D5CDD505-2E9C-101B-9397-08002B2CF9AE}" pid="24" name="x1ye=25">
    <vt:lpwstr>Hps39gKre7UHoj1Xj+MpMud+9hGb46UPUC+MNlvjLYtM4Ti4mT+MJp/3uWkOrJeQ+OuzqvnLQiKEEfqbAmr8EXHG0SrHYX1PfLbkUC/GIFm9h5fImI9EQgeYkzzSGP3F2YA9g4QrVQpM7+X21TQJcl/Sh30wD6YBgs3gSgPsNIuvEwT56JDznVRaNAEu1v3havUXhCggFEqdtNmo0Sg6P4LwvleLJApU7DrdD7xfyI/AItLcThvB1cnyUvAG83S</vt:lpwstr>
  </property>
  <property fmtid="{D5CDD505-2E9C-101B-9397-08002B2CF9AE}" pid="25" name="x1ye=26">
    <vt:lpwstr>/flxWw3PgTl+YAQrjimE3FphuNJYEu3R6KNYMKRZQCMQjvNEUiKNrPl6B1vyfomWj+n9tIR3yIzZN7YWHTc/Pbe+ayfp7pxPfjmFRN4N94JqmLO9TDcqKMRYhN/Vh0U29JgxnLLuju+SxdC6wVY+N0TssC4jJ5tLZyrb6UUiaJvOKMXk7/u+mWIXrM0caOD0WXrAt87EUkw/2abFXujlSs2PUJF2Fo8P+g8htQbaG9CEIIpEHF6mPgKwuoVLUPX</vt:lpwstr>
  </property>
  <property fmtid="{D5CDD505-2E9C-101B-9397-08002B2CF9AE}" pid="26" name="x1ye=27">
    <vt:lpwstr>yCl5nyHkqIOfq/zrYj+FIe/njXYKKjm4+UzO1s6Edriyo8LS2MDJm1OVH87Uu6uClMXYIEqr94/FsuTjIVFeC3wZS1MFKvsLwcuXwrAEldODme/zSzQP5neiUwQO17C+gFuccozYg1knSajfdJkMEihnFMdW1jTvVlSNf+6kYv6nX+zKCP5cvz1ZlXcbboGi+5umPDkJwOuDkIa3u+epbbksCj7PPByNJZ9G8FHrqAz8RSik1cwH1b7U+LIK38M</vt:lpwstr>
  </property>
  <property fmtid="{D5CDD505-2E9C-101B-9397-08002B2CF9AE}" pid="27" name="x1ye=28">
    <vt:lpwstr>D8fNBFxZ6Hs/P3TYtagwEvAzgmXsgiQ4sSRwdTyRru9mBd0UfLPO3w+Z+60MDnXoN7kr1a7BlS56ltUncm90pFxsavYgkE0FjFtwJ7G3TIuF0E10RiWJIA0Lcmvnc5Y0bXZt6TBt4vG369L9cyzrj5siPt/lTZ39AJf6iEGnrJOOKwDOLSbZU3e1E6Y48uH/ZsxcsOeqiIIvY8XWQt4ELxIp5jxe4oRrvc1urvxg317TsHT01s+4rXR2912WXuO</vt:lpwstr>
  </property>
  <property fmtid="{D5CDD505-2E9C-101B-9397-08002B2CF9AE}" pid="28" name="x1ye=29">
    <vt:lpwstr>KlyFz6JB8APNLhEDp7GFLMg9SeW1d/j6QkxRuS84YsvtVwiI23uwhf5iFWIOnkFdkEn/Gqq6Yuld4Yvzxt1OfNaZhOKW8l21nMG+mSB5ImfsmuZ5Wv4y+na/YBHRYkv23QgVmnfaEAdoIL8IZIhOs29y0XH9Zrosf0G4aIDwmBc2L+rgOB4a7fxM25Xli4OF9NHcopRRqN87VmerL1r46IV8JZpNv0Q75+PeJBz4djHE2HnT8uZtX6Axj3K/QL/</vt:lpwstr>
  </property>
  <property fmtid="{D5CDD505-2E9C-101B-9397-08002B2CF9AE}" pid="29" name="x1ye=3">
    <vt:lpwstr>dSfTB25TNC6mWiUY2xwIbQkjTQwUKrZKts9HCmb+okA9hKz6KnFNqV4C8LqYHozBCkTsidGy9gIRKu1xdLxYvD3FwGp6pKkJjaDGYx5ewGW2KYyspcXk9BAE4uYuIc4gUtWQIHh+t1Ffq7htnqnGgxKftKRtjZJ0597SSWQUIW61vfP0jNLQ1K9A1Z7A0m/9C9sXgxzUNNzgdvWubl+3LEhATUlV8JfSKc2GTPRrTMpcokPnOSXya6wmnlQPxXk</vt:lpwstr>
  </property>
  <property fmtid="{D5CDD505-2E9C-101B-9397-08002B2CF9AE}" pid="30" name="x1ye=30">
    <vt:lpwstr>Noc42bLeSpYf0xQLnrtJVyTDWjH30k3AoK8IhpMqicqY+aB01SLo1644yVYSlkfWN3sT+vg9Hb/OvBnm52h1rdtkg3oMsNWkitPN78UHQcf7tUemsBKb7LCOzdUyl9hRGiDojHmNPV6boUBDcsMNbrO37WsdnwPmBk8GEEvv6rOqvKcMRlQzFpVmTTmGhNuyrgplQsljCDasUe/L42w7MhfnMTNk6u1EfNCDSgNb1B+EM1maUiQXnJiWsHTQZoN</vt:lpwstr>
  </property>
  <property fmtid="{D5CDD505-2E9C-101B-9397-08002B2CF9AE}" pid="31" name="x1ye=31">
    <vt:lpwstr>/zfx/FhJ/2QiewVzaUqf2Sv48/khopggKZWpGJrqIdCkT6iPD0Scze4Ir5zbWGgTZsolZQq+VZaPTeEDP05J30htqyOmu3kfA8i0GP0yHaktPXrKOQrhkEPNlqc27T927D23FRvxJoTdga14E9BBTQVIKt19VmsK9ZGUZ1omPgudsHS13/VyEToOl4PtjN/MpS+oFtwVhwO9fcwbwJbakZ9XTQ3NjGrVd2AbBzjXKrDsN12yJQKA3PVfY2W9sqw</vt:lpwstr>
  </property>
  <property fmtid="{D5CDD505-2E9C-101B-9397-08002B2CF9AE}" pid="32" name="x1ye=32">
    <vt:lpwstr>GNFZrJaX08n7kxaLrO0hOKDjuz/YjxqIAbLXcozf+SUOGwV/3rTTMvqlbExmxLzYji8QY5SbNTW5FKvQJjUABPP1Da0Tgb65yryVQgQBR1XJm+lDJSlAFoXZ/REEkNCgFK0V0lG4/fdU7u1edfdyFgPG5SkR8pIyLxIGShiMjxRV+LCueVosXjGeTxpnGbV1Jnavj5IoYo6T1SvW33e8XXukKwaHpkw5bjDU4m4ps1DWZpIsH+yACBaz+uX39ZD</vt:lpwstr>
  </property>
  <property fmtid="{D5CDD505-2E9C-101B-9397-08002B2CF9AE}" pid="33" name="x1ye=33">
    <vt:lpwstr>1/q0DeIe/NEHLn9HDXROD6U+IGmpICSpW55/cw/shZfyVzhsVuYImx8r5A0dR2fZgRp4ej8iQckp5mqEjA3jHjeE/8V64ugWqv+knrzp/7OmHayzVLl1XXTbnCcBfA/ftgXnSI3dwm8YhqX3qAoaGe0fGZFVDXZehh8DdD57ivazPlq+k9Zzch0XSI3Dzv2PPRF/3wVir7Hv3AulPiMqaW2k4vwPvZiOG8FHsb9PshX9gFTvJ6AN3KNT9x93pgL</vt:lpwstr>
  </property>
  <property fmtid="{D5CDD505-2E9C-101B-9397-08002B2CF9AE}" pid="34" name="x1ye=34">
    <vt:lpwstr>yr1+lTP47qwr19Hj9B/69u3vibix+P+4CtkunH9VbYPin4UF3w62fraBy2AS5Z3Fzu6TuF2bLl5MuCJ2V4K8e3Fhpu33/5y73j4Ap5dJ3Ge9AmXv+ygkJBM9H6z1two+X8OW2dlTeTW9jZEAXcp6GRSvze0aAs6x/yYM0x82LJ/G4C2K61VFwXTRTGL6K5VICRWbUuT2u+tn87GlQechN/TRJXDc5O8s+nQ5u+Ez7H2SM/frKIsrA5zgHrk7axV</vt:lpwstr>
  </property>
  <property fmtid="{D5CDD505-2E9C-101B-9397-08002B2CF9AE}" pid="35" name="x1ye=35">
    <vt:lpwstr>2DXwH9nvaGRXW8jg8Lj5WZg3J0N74W3MRJI34JCybXAEV6f+lhCkQ9PotapqcGaRFOa6bYM2iXEHNrx9uDMabCsZ4zkxKvhr+cMur28L5m01R8Xg5qCd3doBcBswyjZyP3xRw6rto9QA6sAKtTrXv/o80U4nIFT31F/dG5HhFIlkb4jqvKcBwyCAFCm8YYYNb0LfTQoEGl2D7vZZwtSMU/46dqCxjjE30Gd7IOjZcQ/4993z+Abk7XAQo9yj+/X</vt:lpwstr>
  </property>
  <property fmtid="{D5CDD505-2E9C-101B-9397-08002B2CF9AE}" pid="36" name="x1ye=36">
    <vt:lpwstr>Gkm4vJO6IzVlU3N/phu9u75Ya+8+EnqZ8v3XPhxnpSadkzYMFtORpxtaptSiMv6Rfg5FCeSf4HmlbhF71AZGG+M5xEscZUXl2PcphKARnCzY2JDupOUUW3wF7K2b3h4TJ01MPt5RR4gD0Foj5grMYgiRIVxwz5tMzJpT+57vH+lzqyxT39+q75ML9EsG2qT9O5Ldcf70eOS+x5KN6aKD5/vtSIjlcPgbQHbDtkPxgKV04RTYqxZLJpdVnpz7UTy</vt:lpwstr>
  </property>
  <property fmtid="{D5CDD505-2E9C-101B-9397-08002B2CF9AE}" pid="37" name="x1ye=37">
    <vt:lpwstr>SzR+XSV/ysMW+GUxEPiK9FurGzciSuBYR5bZyyFEVwBxDyum13l/RJ5Xy/2f7rPTMFaPO90MhS1oNrrT3dwAyu1Ytj5Kkg5yINC1tH5xeu2XOjME6dtPewTB/4ZYEPO/QOdDEVtmk+CxpYKWdNO3RkBZTafyXQRC9WXQbs+s6SGbZCVqj1p3vpV+Z/LwUd5caH1OPQbWkUStnejklX5gB8F72hbdKWb1ZJBt1D6dv9SwrPCq3YeyfGD4zeP+eQ5</vt:lpwstr>
  </property>
  <property fmtid="{D5CDD505-2E9C-101B-9397-08002B2CF9AE}" pid="38" name="x1ye=38">
    <vt:lpwstr>21pAtUVp6PCntMGhTw/bnxiuBpbVv8aGzQQMqxn9utraCnCjUZn6gb3hW5PTwNlem4+EWhfnCIIRhUhDoqdL6Ts52/Vq3eHa+dci3qX6+oEt5eHU1DXO3VqITmgs5isqFTym+lNOK8paNZb8uGk0YAN+cUYUEB/DHyC5h5SR6vwq8V6Mp/Sm5icJwhYBVth0IE7fXpfsfHkYjzdwWsFr3OY98ZrUKxoB8WZ4YNRU7a4WHLU4SjIkKAevxdzBX0G</vt:lpwstr>
  </property>
  <property fmtid="{D5CDD505-2E9C-101B-9397-08002B2CF9AE}" pid="39" name="x1ye=39">
    <vt:lpwstr>ulpdiq58Sz+HJUtOs0ADTgtgLixPSLSR2wk8mfU1NIv/+4Q5AX5mQu7riyS2TX5RDk126C9UZE7ztP/v7zCj+nB4gPzVKgsHEGnTr7H4U8uiLBm/moimKudesxAZK7xbxGMxK/rLpEChzJWrCsLbrvqXG4crFzwaL9gMWo90ZvoVd4o4Yd5zXkUh3PIk8X92Q+6gM2BWB6PWbkbEWZF3FQarrr1EDQ673L998Md0xvcZqkhBeXV86Wkv2t1w0RS</vt:lpwstr>
  </property>
  <property fmtid="{D5CDD505-2E9C-101B-9397-08002B2CF9AE}" pid="40" name="x1ye=4">
    <vt:lpwstr>94WmcYBVW0cc757Pq/3S64oJ4G5yMVYo1X84HEM9JfbmjKqc7zyJI6vgvWmYOKzIxLeD++dxFWBHS3cYsezzu+5DPWxgDLHbQjeM7m6td8a9kIvedH+jhm7FR176oZ5QXnuMDu7+dKgz+3FdkyXB9pJdK7CUeWgUvZ3tDeePFLNngGXw99f4TR2QaRCtyWqwXojDsAgfYTQzN1nRNuzEDMlAvqbwx48stidGMfNMMygnVIXMdXo3+m5VEXvwaZZ</vt:lpwstr>
  </property>
  <property fmtid="{D5CDD505-2E9C-101B-9397-08002B2CF9AE}" pid="41" name="x1ye=40">
    <vt:lpwstr>+b9YBWCTIBIIgIoMYpA8g4UTC0/SHZtAb8Gc51CLWdDoO15OQPuAfb4FdmPbyaUhcLyacJdE/1YmL4nOBksjG/J75ZjXLg6p7IGbB2+oMLuEB4CHhypNOVGPe/QX7vuueq0YSsX36PAVGKnJt8qybqaYX4qyHemS/ugpuCD1yDfW7d/V+TunvBkYvx2xJyLoi58JfPd+dUb2x33LwRnEK1zPWeck/fTnuR83z9Gx8IH/WjxnKHNLwBFjB0dtbZ8</vt:lpwstr>
  </property>
  <property fmtid="{D5CDD505-2E9C-101B-9397-08002B2CF9AE}" pid="42" name="x1ye=41">
    <vt:lpwstr>SH4J4JbtJuRQRj/WfyiuYwXwSb4yfHgmZEKZfFIXErcAZ8sZNwpJ2oGGCV5ItH9QIQRVkkuKrmUbBAt15r1bg6DZ/AxvqZJ0gWl3DF7k42DJS1bIj8WnX0eDa5kxO8cABr0vnZderq56u4aKE9qnCAOj+D0JUhWWxoXaUM+DoA9oqBXuDwqgn+SNaagIkgxeOhbBa/Ope0c9Bn7N5fYzgyd9ZV7vw0sZPzMxG4NAHJJ06XVMZ/lV6R5iSppbjnJ</vt:lpwstr>
  </property>
  <property fmtid="{D5CDD505-2E9C-101B-9397-08002B2CF9AE}" pid="43" name="x1ye=42">
    <vt:lpwstr>OvcMuGOFdn8ol6LgiJKcyNg7kGUs9h1pEB7MphK7D/7NOIVVbrAMRn1t2v3DR+oPDHcdsfJgxcJRW4UUo9mxR5OG9tDm6A1V5u+0Zt1+TnKeoHo0vvz9+H8R7HcaWeTghn3NFpAA7+A/bilZOoyZJFbRaMSfHK6p1jQcuYCD+SrOL9TooB8lxdCLf4UewYRg6ulybeHDMFRCDKDE4IAnsoBuyhtvic64DbfuAobP/ID/uwVIagEiqK8a1Q53aKY</vt:lpwstr>
  </property>
  <property fmtid="{D5CDD505-2E9C-101B-9397-08002B2CF9AE}" pid="44" name="x1ye=43">
    <vt:lpwstr>d2qHCTzIsssq2cq6DM3vgxc+vzm8EHo5KdMRzjkf27PK8PjVkAiKOQLMYGOirOy8Sj6d6CSaTV6ZETsILLBksG/Tqq+R2i+WPZtT2EgcN8Iov4Ju3VfBCLejdDHn94LrAVV483V5rp+WcKWv/E3w6UWcfGp3abWqo9MNq10VQ02Jz+dDb6ESpcn0kBfwvwUUqmt6Ew6bhWZMsjCJGX79+XhFUZ4WoUHofJtWzs4KC4/5pKYBN6f1ady/oBP8nzG</vt:lpwstr>
  </property>
  <property fmtid="{D5CDD505-2E9C-101B-9397-08002B2CF9AE}" pid="45" name="x1ye=44">
    <vt:lpwstr>TY/kGwWRs6ykYLsH2IaE1xUNKRJhfosZ0y34NwGm4aabhbQCgO3eYEc/TXhgt1E2juM7zdL0+kD17QsqWlXC0BP1qwATIStYZtDRUxAUp0irjnOUmMTb6i8p5QfC9j+k8x9CwO7hJ6rWlql/4Vf6faodMPYaDY7yVwE0NB//tLl/Z/32oV0ly8OcML+UT/m2DgUNZKoJl5b9+aX2BNqFUQclQqKH7ShMursHYwObZekwR6an/zCJF90C9Q6OvNi</vt:lpwstr>
  </property>
  <property fmtid="{D5CDD505-2E9C-101B-9397-08002B2CF9AE}" pid="46" name="x1ye=45">
    <vt:lpwstr>c1toSM/HMZfIgxwaackHQkSZl/JDThfz7xEYy3utvHktO02xfUFEMwX+HsJaAtFsBIrssx6bTs236USzKAcKJNSiRWQrd6OyqItdLgNXqE/LxhOHCiVdvo3G3pRYEf85t5CLl32Iw7jGk4KKQ/coA5BbWAm8k8duE26JPkDvWbZ0Lm1QYPuIWpVzmx+cKON6iEH6wz2iSyU1zsdupbvpyXfvbS5z/RJOvUuuxfa3oQC9P/oRk/pEw7V0WZI46ez</vt:lpwstr>
  </property>
  <property fmtid="{D5CDD505-2E9C-101B-9397-08002B2CF9AE}" pid="47" name="x1ye=46">
    <vt:lpwstr>anAq+D0XPgmgKSKUwLEMZDpTugRza8irimlYLlM5fmG/ChK8UQ1ymndHbgHgsUmO8/esHYxIfrj3yW2f3L13bH2SHex31Fy7JBiyJ5TFllYDZJC1Qzw49ng62S9gfq4REuE90tIIHjsBRl7HjEMaMEguaiImkQYcUqgWa6FUAZxb7osklIMIqX2iCRu8zhe4G/3VEyqz/PLCSnK4oYC1DwLA90cLEGfEHtL3qp3z6gx3WKOTQ1/mhd86z/xpziJ</vt:lpwstr>
  </property>
  <property fmtid="{D5CDD505-2E9C-101B-9397-08002B2CF9AE}" pid="48" name="x1ye=47">
    <vt:lpwstr>CIddafrc6Jw3d9BFeXpdTCIXz5s1bvk6OJK/BAz+jn52ZcYrw6k/8nXG7OaT70zkjdWnimIWICMZ+P5VqYYxiphrSnHKaxopWfaXacJRY+qVWXW3RSOKwshhkx9k/21wxmlFhpk+3JEb6X8ZR/yp4AKyjPa7nHeFwiPFvNAn5QF59pQ/jii72SNFa60GJzkXlGs6aEr2nc7YW2gMjXl15UAN3ssgvAaJarBJ/qEo/vbac5M2k5dOv6ZwxhpJ58w</vt:lpwstr>
  </property>
  <property fmtid="{D5CDD505-2E9C-101B-9397-08002B2CF9AE}" pid="49" name="x1ye=48">
    <vt:lpwstr>dm7FuYiMlJUdwKAPJIGHD9X3yR+0gEscIY4CjaFlLqoUQoNo++ztamTJ/G3wrp5JuVjSfh2x2l44/pz+wW0np599LWdXm3GyZ5z5OqygIQ7Y3K74OXt+fQIULIHiFMSvhw9q1jSmbRv852jtXaJeNdCA1v1G3zEm7n4IjSdIz6Wy/wEvGzwCuQaurdw3N/79us09goK0MeNpuNAJK2KwSujm9ydiIL+aj74v70Ccmn6NDvWZ427YYv25f9bQ5H7</vt:lpwstr>
  </property>
  <property fmtid="{D5CDD505-2E9C-101B-9397-08002B2CF9AE}" pid="50" name="x1ye=49">
    <vt:lpwstr>JTHQ6hqA6qUm9ucCZ/L6drpAi7gS/r2XnrD8xfnsiR/V7xDq9Rb6AMD0CyCqlANGt4rivSOsTt7XeX/y+PCP7rgM4ty+6sLPDfrjrfhwl/92Kwf6ZkJQ4inrgqBXeMHt5Btli7K3ew65RRdBOpQU1ge1JLhEkJvdx193yXvStD2cc+2W3VMCnZaNnr/Y0i3ifxNed/GOQ3q9EEYgMmbSVTGo2ofrsxs2sxfDij8OKtfGNHlioSFSe0b4XAjin4k</vt:lpwstr>
  </property>
  <property fmtid="{D5CDD505-2E9C-101B-9397-08002B2CF9AE}" pid="51" name="x1ye=5">
    <vt:lpwstr>loHZKUCoEga1/6CqHNAYCIo2Mn4UPSfHwZId59yLS9D8qymjiT4TopSBmlWJeCjcxxmFJwDyFFE/8X6DY+rfASxeOPzvSzrprDnac0yQj/wqpf/CqYCFPDex+xbSUiFsMKAOPxVc0M6/FD9jcXBUWrDgBxZqGeywBc1+g6XgYa7JiQekuMRSGQYpOUyRQCtJZtMqd74Fp82DsLH5PovHVyQl82w6c+hfwRkrPkQvuJAx56euqzLqkECbXapeK3A</vt:lpwstr>
  </property>
  <property fmtid="{D5CDD505-2E9C-101B-9397-08002B2CF9AE}" pid="52" name="x1ye=50">
    <vt:lpwstr>qIzr/avwWDZZOFDRwCPnvNuTiHBp2WzgjRlHygBflLe07vPkgFehSpn901KdUYLL6sV/HEUmOVfxJ0WniTWLV5bw2ctOLCqsdBJ+kMqkNeWW8mx4t1meQIzqF6spA9+57Bfry5tr8P+l4d+xHVD1pD72Tsjek+MINURiVV4jHdMoZjdTUjyBNb0AYQuVxBLRo5FDayht0bwPF2JozoK31Ph53nVlTaUopY0Z4Orktzj1kWqv7JUa4WuyI2KT3c3</vt:lpwstr>
  </property>
  <property fmtid="{D5CDD505-2E9C-101B-9397-08002B2CF9AE}" pid="53" name="x1ye=51">
    <vt:lpwstr>jrAMa7BIjlS73dsNd4LdXmKWXxdKerqlRmY+DyrEoiN8O+5uYiOyL4e0C+HyBDV7DtMIejL11+1wls9JazwjrFGxhXwZ+IATkbP2PJk4j82fVTUSb3XGGYJbsPzvPBv2xialW7T9RMSqfi5Z86R9Tu6Y+ZsULbWlb/TPUJVDvwC3WrdjvCC5UJoupS2imLbFizwgA/5WqlAVawPcJ5kuSVgXBmgstHhf0vLdXNl+lsF8y9RqnGLnS5L8n/vQQGL</vt:lpwstr>
  </property>
  <property fmtid="{D5CDD505-2E9C-101B-9397-08002B2CF9AE}" pid="54" name="x1ye=52">
    <vt:lpwstr>1TvTL+s5XZg7447+ZjkRm5b0DGo6fGmxnCK6ZRMqX5WgP+0G1gh9wkTLSgDzHmkO04TEBqrtQ/aP5XRe2NC6lOkE0n2iXSRS1hk6lIRxE/gNzAw6eV2kGc6DYxa8H78J01Aojd98Pyf3NQxHdsHp2B86bmokZKcD2XxSfSu+BYzya47VyYrFm1EGThh4QxWu7Jds8zQZW5y+92OV6nkxUIce5rmeby6xY3uMO1lQLowfZyTcepd3+JRxR+Fj9Ps</vt:lpwstr>
  </property>
  <property fmtid="{D5CDD505-2E9C-101B-9397-08002B2CF9AE}" pid="55" name="x1ye=53">
    <vt:lpwstr>7vNSWk4YqTz6WaADoyTxPw/jitp5WmJtVu7fjfEZiV3BOf+IgxooxI6qseaTCQdajC7DedW/BhGVbH4STgvK6gFbsQTNY+ECguFZJjoA8ACqtiGSAYsyVn7K2DvaXlsPu2GhjSqLW1Fiwf5Yrt+FfkOy5EaI588z3y5/8cNdVxLszu8SCRwFCCj0x6TKJvD19tXtK8kAUnFA+ACpqE0JLi3MTsgopgbfZDy5TwASrzsLY32iaf8le3k/Bfpc37b</vt:lpwstr>
  </property>
  <property fmtid="{D5CDD505-2E9C-101B-9397-08002B2CF9AE}" pid="56" name="x1ye=54">
    <vt:lpwstr>XEz7eP/NFi8rstfTExjm8TpKhhMp9/3mnAxF9t+ZfRl+Q00ldoIGBohsAcNQ/HoJXbc941faHyS2MjpxjBB/ClcBoWxdXD9SqIxsdbGVXzsZFOnbqQm3+gitLjFu3IrHSA0GIIFONTViaCSOr9UzZJ1UbsZaHvLnbt7jrEqDI19ov9saecDq++LZ+djfMN4faDlRmPHqNEbldwpvsTHkHxDf0Ec4XRWnIPAV/rxCuSGlSMVsHjpzlicNK+iGXKN</vt:lpwstr>
  </property>
  <property fmtid="{D5CDD505-2E9C-101B-9397-08002B2CF9AE}" pid="57" name="x1ye=55">
    <vt:lpwstr>vnTW4qGWR+A9AIHMQNKsPqX5/jVBhnrz8l2GIZfgD5e7U71DefWj/gzIgum/MWy2fHXpIldsr7dpjGXHz2eFsQzHPwJ75Xbr4ltjzfP+IN+kZWWe8Oxrb7jegqb9z4ZSsKr4cKpL6+JnLRFMLcBgS4O3YsY0PpL2X30zo0GsvyahSTCUPX6TbJ1s/v9dtWIO+0+qLPqXyFMo3J0/Vzd1Ocl5xmGcfP3PhLtyHXGpQI3IBo+HR6MCjCz4eBD7RDc</vt:lpwstr>
  </property>
  <property fmtid="{D5CDD505-2E9C-101B-9397-08002B2CF9AE}" pid="58" name="x1ye=56">
    <vt:lpwstr>DB45YPxh234cYyb0CeJ78Gr0F0hijSEb8UgrSI4CL4UhJwadgnYELQVTJEGJ9MWTXKVUu4zlV7gCRCVIV7b350gj+fD8l4sDAukGiyRtfBxW9DBI/+v0KXnZ3VotQai0rv00GTiFKnhnDPw1EXAHffruAQphWJzxhBT554rXf1RJnIfPsmxzWhPF2kuYjedU4zE6lkfCx0VtoJfmrf4nA+u7L4NZ/0wnfdUoo2vkgOmEpkGMGMQpfOrE6Z1HCd5</vt:lpwstr>
  </property>
  <property fmtid="{D5CDD505-2E9C-101B-9397-08002B2CF9AE}" pid="59" name="x1ye=57">
    <vt:lpwstr>tGNNCkypyxSh960aMcZVKpN4BgIbYNHrS/WwtUtUIDipRXTCLzRexBJUYmVzj/i4y3PIMd0qpKKYR2nnlYlL6/OIutMpOTyiIt0/2Qxddvr7z4TIZNkLqcfMcNs0sWY7XzTb9XUouhtd47UJ9No6HCelf2qbXmv94tldYMS1BVNJPw7JoUVDWcgiE9FqWruqRk3fIPwLevkfRoU696nBAAdnBI+kzawEhpNyCgOwPPRfAlQJsuRYSucURKJ8ENX</vt:lpwstr>
  </property>
  <property fmtid="{D5CDD505-2E9C-101B-9397-08002B2CF9AE}" pid="60" name="x1ye=58">
    <vt:lpwstr>8JyW1WIWzh6JF6uVa+0EtQNv81J5wGFr8LdG5mzkycf9KWGqBegtuVFaMcX79oGq+kNVwEn/dtpzTLeTd/J3ZkefwoXlejs0/snd2pZwPPdu4mnn2qKhwi3Rq7DAFJTIFtjOVeWNBeHfT7ZwHWZOn2bNz787PdzIn5bnEcuLo+IP6JPOiSVsjGhbJyRSW+LxRUc/OYPB5ffcHTBogciPJGbcZOUPoHUNX3YXOvO0v1pS5MJ2EAsvv1CcI/5F/Vr</vt:lpwstr>
  </property>
  <property fmtid="{D5CDD505-2E9C-101B-9397-08002B2CF9AE}" pid="61" name="x1ye=59">
    <vt:lpwstr>fa24zwkRpInXdBf0UgEMslfP2HvdIXMk1/mBXr+M4mEubYGPVWes9cnTfxCY32QUzPFnycsHC6bpqIC+/9/3E0/wHgH5okbM+pZ/9dvsZ5JfyKGI/SHMMKZMXZHc/u9LG26w5bQm8sf7Hh3zpirqgO/JJXsqzjh86O3rBm78FVDWLcTXGVbeb8kgYqy89pqlo2tNY9v3c8Duto1xfvTiD1gq8Z1i46d2aD8UPZM/PSCqO+R5KrnKW0Ys6Z8cAma</vt:lpwstr>
  </property>
  <property fmtid="{D5CDD505-2E9C-101B-9397-08002B2CF9AE}" pid="62" name="x1ye=6">
    <vt:lpwstr>JrW8IG6xK9VnQZ3g8n4SCQFu783rCvNlO17iBZOA++xoUSAxxHOBggliE/XfL1d/oNonVoxAZkJEwFmPh0xirFKYFrcOp3IES7jCCMSsRUwxNj6ugc2NoifbMeX4V98+ZPVgBICC4jNDhI3Ouq0j5P8mbQ5Af2+McQh+zEsJ+ZmLG5Rd2eSHQFRXMSNkn/2B24No/4UjYOl8PJCfmHTrMlC0+mrQScsCKbj2Nesf0ve7ml7ZeMnEUH3pDmAeOdG</vt:lpwstr>
  </property>
  <property fmtid="{D5CDD505-2E9C-101B-9397-08002B2CF9AE}" pid="63" name="x1ye=60">
    <vt:lpwstr>E5g784ovD2y363/hS7xu8Zain7Nuo//5VvXUWsDEQaqcGxefy9PNZKy8r/H6Oc78Sd3iKqv4CMYURsIcUe0s+HL/aa5q4HiivaS79aXjRkoh8jlgtxzpsMDWt6xVhRJw7G5obzx7nYW+PcgnFWh18DuzghDB6RG7IPQdYKrTfvQ2vdX5eHw5LgMb/BqDNzZGilH1XXaRZFpeYH5S28aIYU656xIfm4h/lF5jTosBdZ0OV9mouciOb85UikyA70O</vt:lpwstr>
  </property>
  <property fmtid="{D5CDD505-2E9C-101B-9397-08002B2CF9AE}" pid="64" name="x1ye=61">
    <vt:lpwstr>CTyoBsDFw5TePeR/O9gCQbxot/UGmCKTQjqpj2SIuxOIc0mOC+g/+HLZDXUFNq3V5LBww+oK1D0hInPOT+Q7c7FQjH1SL8mo7LwZthvIv6TK8RSz1GoXRu41LqZWKd0QLrU00RpKKa4E5mE6ufsQibphzQHRFbYURqR1l4y2dtyQZqkm8kRHXFm4lwRLak597InPadhR6VlEMZkI2jQvCa62Og/uDc4DIjnRRi3e9ovA2XLVeWJFP7UwmHleaNL</vt:lpwstr>
  </property>
  <property fmtid="{D5CDD505-2E9C-101B-9397-08002B2CF9AE}" pid="65" name="x1ye=62">
    <vt:lpwstr>LJg2pMvN07SXkF+pWVUQ+M4fuhmS+BcaQuSzeATy27R5rA0iQ1Ujx+prJ8iFKUeionqJNUatszOTncgwePk7pbuaDBTsflJr0eqF7kbtBxJDRh/uf0wQ9COjPmwSamtT/IbD5vgwAsxvxEovfBZGZ3ULDxb96dzu6/bpIzG/4kRoryOfs2awf1eGF03TRf2xrN5P+RCJ8Nackt7R/TCtNo++Ij3Tg+A6xk2XLEoLqkvr8zzsI+57wEqCfClob7x</vt:lpwstr>
  </property>
  <property fmtid="{D5CDD505-2E9C-101B-9397-08002B2CF9AE}" pid="66" name="x1ye=63">
    <vt:lpwstr>4SxLDiSBL5Jz9k+LGvRGvn4uLGyaAceeUCuIMCGspA9GLJsqZgPaaXGS3T3j05inKOU9iaoUGkWqTqlEkYGJJd/pUr4KURozesVOADagtPHzaq4HRK3Tvi+FbtQ6DP4NJ0SSDA0no1DS9enELlfoYYzhIGXWffHwgAUTUWP/GzOTkEEJjRq30vkjwrm39YBE0p2FHTly8nwU7Mb/REOCSOLknPWAiTONrg0f8MfEY6bO349AoK5miJs5Z3OcwNN</vt:lpwstr>
  </property>
  <property fmtid="{D5CDD505-2E9C-101B-9397-08002B2CF9AE}" pid="67" name="x1ye=64">
    <vt:lpwstr>6zA7QYDgHUFjwC6j9eLpHQmrKJlC2mCWMimlrJrYNPSLb4Wx0SxP9vvrNOeS6/SXcdyR0AoouhFnD8bJxnH/16GwanI2nH9kCmnWF3SPurjSU4vawhK/X457RSn90VjqZTjNKKz9hsLqqDC4VkkzUEOtC7ENnCDGHxjiRv56Y0NCUD+rZ1BbVLYCYyo1adk2Y/wkHMjD/P2BRYK8rxn3ZAEk4pkN+8uMQy52PUF30NlbBTPFC/Rbw+8yKnPpfx7</vt:lpwstr>
  </property>
  <property fmtid="{D5CDD505-2E9C-101B-9397-08002B2CF9AE}" pid="68" name="x1ye=65">
    <vt:lpwstr>Fw09fN0RMOQk8ei/jflabp6+w8jZd+oa+g97gTZUC5VUc5MWD/cJ8eJndPHwrkQTwgcarD3AhkVnXDKbe4E2O2J/XokBUcP96b/+cLW32YVb0BE3gHRRv+1zNv52uZK/Yu3xHTXWVFnFgTBCeBKHzX3NEoMttHfrupmrqsSXZbXbHS9wdjJoQxMmi/7AYxOa1f6Esh/VwZHE+GE9lrn180ooToby/QVrJjCW0eZyJ5ZJA2eNnkb6nFhKowS6M5k</vt:lpwstr>
  </property>
  <property fmtid="{D5CDD505-2E9C-101B-9397-08002B2CF9AE}" pid="69" name="x1ye=66">
    <vt:lpwstr>Hv+Rts5Nk9/jH9NzCs1uZ43ravg61Xx3I/9BCATSY9EDRunDNYPI5xer3MLHoZRXt/f+2lL3SFdI0BozJQDITdhqTmB/7uVYzsPwCiKBi4ZlQVKcrrXWI5mJxvbfRbeqyQyuwO2Nj7DHY/AcvmJuKMSeRlB3f6VyY/om2ZHvBgCCn68pKTNXbcL9KfnL2UMkHUfuvOk07ERCxlArnR8Peixb8KzlvnVSAIow9EQU7FLTA5m2RCR8458/SXv7VkL</vt:lpwstr>
  </property>
  <property fmtid="{D5CDD505-2E9C-101B-9397-08002B2CF9AE}" pid="70" name="x1ye=67">
    <vt:lpwstr>2Jn5jvH0m5GLj/dcjv14plUtu6NIpUbY3gjJHZio4pO53vqe/V654xEUoiKZgr5xwMhLzWLzJwrWcaokm7KuerK1b8gLE+X6vVohTGH22EVRj06YyZGGnN7Fy5P1hp+0yY69ocNEGesUtreG4/9wMzllqCuz/W43dWWdXsLnI38QaZDB4bfDmVsnrkfoPsMBK93HiE96zjfLPJc6CSxS6u7zzRMiMmVmKRXH0isHTZPWMA4x8SInWLzCphAJDU9</vt:lpwstr>
  </property>
  <property fmtid="{D5CDD505-2E9C-101B-9397-08002B2CF9AE}" pid="71" name="x1ye=68">
    <vt:lpwstr>eM/Sfmqw4byT70EYqRBmY6c+1iBDFEE9u+uBK8W31DQp/tgChOqzfD1PvvICH1l2gYMxZ8wfE2DCLyvweW1Hr7wtuYj5P9+ZfD+lEEJHmbm0v3xcHwMsj8zTfcrJtufXjLS4RcYmyFWnTqT56S41kfz0DDp7owfPiTr3cxEPr1ZiV5UdTLNVHbWZy0R9psfyNpBRzIomVSxUmpFwDWOxNBBB8YT3Y3JXgBAO7EuLBKoEFkd4LWiq0jjMyIjWG8n</vt:lpwstr>
  </property>
  <property fmtid="{D5CDD505-2E9C-101B-9397-08002B2CF9AE}" pid="72" name="x1ye=69">
    <vt:lpwstr>ruaWJPIqk7E6ZZe8He4JfMDtaQN1nj0jxCBISOg1Zmcdi2ea2ICK40UKdaarld9WANKJGSMFRICyE36AejtcWyRIC942SLxCdw2vtzCSawMzPSx9UmQ9TzwZAlGbs+/nZHD8dbZ8hDWQi0Vl2fsCU0XsHtBjR8dkWw5q61dQGRgXpkGvXn/CKO5sZgbtzIFtDLZTXm9YvsqeLYFspVxA6kdZTD1nB8oog8XYE+f2WQY7n1S0V4cCKugyehkBM7Q</vt:lpwstr>
  </property>
  <property fmtid="{D5CDD505-2E9C-101B-9397-08002B2CF9AE}" pid="73" name="x1ye=7">
    <vt:lpwstr>6E/3IztoVeATYvh3NtW0FIMlbvQ3wFtQhlDnk04pc7nOMnz6xwyKMdPRIOsHC5FCOWPY0fJrfDMvd6k3lQWzcKINOyed9Y2zSxjpvLlt9tM56m9jJxoW/a07ihmEEcIfwOIYkZvpZxB4V8/etQcnxm2NY4m/4L5qNVrNPjslJl1psKhlbJGc6fnHK4jlS22U8aoV8ZfQm57GPeKGyt3RhqgFaT2ukodJb0HHZjiQZ+XRVmS70LcHBPiAv6YTcmP</vt:lpwstr>
  </property>
  <property fmtid="{D5CDD505-2E9C-101B-9397-08002B2CF9AE}" pid="74" name="x1ye=70">
    <vt:lpwstr>hMOAKLn7sTTR04aBySiEE/mJsINSpd4XKiAPDlNOlNr0E2od1MPhEUkleZXtEhWPmacg7CUmI7NqPSrqMiBjxkQLAkYMWGBsYY0CUlZl8/DsBfJizQRgtg3xku4+rKaEF0hEtalHYe5NYCa3uIGWPALEg5WjGOO7zwucVO0hCU7X7o+HDNmkrMxVgNODUCo4Jz3buNr5s2DItnKydR4m8Ee6ROgZSJDOTA6toxXs+KQiAG9RJddjzmpRoRrNZF4</vt:lpwstr>
  </property>
  <property fmtid="{D5CDD505-2E9C-101B-9397-08002B2CF9AE}" pid="75" name="x1ye=71">
    <vt:lpwstr>FKTWzPzl3stXIN2PofmJ1P31rGzGgHvMWce91+W0WeF/fw+I6pr/Onby/YVotSF7AL1vM6gSHAKxx25Fhw73wl4TfmP4ujW7NAKXlAGwjswjPkiihu3pvQF23dG5Gx+xf0ZF34M9XLNjuE/9swXI/4s5ZCoV9Hee6IQY7vH0gUDTKsJZtqrb9BtTfFBb83iCHuyzRpk4QQBEaaMXcLR4bbXCNLlH4pViZxgzfoFNW2oJvYLqlCXBhSj23RYNQqD</vt:lpwstr>
  </property>
  <property fmtid="{D5CDD505-2E9C-101B-9397-08002B2CF9AE}" pid="76" name="x1ye=72">
    <vt:lpwstr>NsleP09IQ8wzKcdUiiMsePucHiwyD5GmXZDP6evnoKRuiPt4YmBA1dH0V+f+Z+Ss2uQ91P5eIWEfHlHmFQ9J0IXSuAK9b0Fo2UjI58USfmXweII8YoXTt2E/6T2F4D84BbzXEcxjaQWNk+SavWYt/AkOTbWQLg80Sr/I1H/Y/bDlDEcRQvYzQOa5OOSXOyx9vIGv3gI1cfm7QAK/A+C3LlELv9nWqR45WdhVk/5G8lMMocNxQXr2ReMzcaiibbh</vt:lpwstr>
  </property>
  <property fmtid="{D5CDD505-2E9C-101B-9397-08002B2CF9AE}" pid="77" name="x1ye=73">
    <vt:lpwstr>WwBcRVqO8RVukvQUWzQTaQ4O1qI9wUIiZPr64O6kiz9oIikV8CZ7z9SsElqs3kiBN/nd5QHwH2pUjy3X52YYYVpjPyo+RLEXyxMoyGbELTOowIsU2KhmyVJPDpstaaKeB6g9rh/QC91+kbrsdE8Xa14wRask2DHfZpqZywVVovaeBPxJ+GUtng5DN2u/Gt8IRxU4HgQiSQFUpH/RqfnakpIdO0OuiLeuxMOvnU8De8pt8SV68/oXVfqa4U1lVpk</vt:lpwstr>
  </property>
  <property fmtid="{D5CDD505-2E9C-101B-9397-08002B2CF9AE}" pid="78" name="x1ye=74">
    <vt:lpwstr>/cVqDGtFl/5nC5mAdpIhGC+Itt0bf0iw0XLqnSpYN7e+HdA/IK2qnG8XLXFymn9YwRG+TCRGQzbSCimdlF9rhZ1kR1lckGsjB+LJdglXOGjYOFuvlO5fiseymZWT4nd1GzoQRH9yVYMp4VfJEBZ7to9EL9jGZBz3sS5hXXHGtP6aIzn1U/WxjniHqgKtVrXrY2jFKy5iC0wyTyaqIQrwqVt+pQ9KX3Y4DlYs85lzj8ljURz+mct385VsC06F1up</vt:lpwstr>
  </property>
  <property fmtid="{D5CDD505-2E9C-101B-9397-08002B2CF9AE}" pid="79" name="x1ye=75">
    <vt:lpwstr>smOr5BI+2S1eMN9M9utTVpfzJEnI9DRp7duvs35s63Grbn5E3l9jxsYEyPZVYJoXI2PTAGSgs1qBS4Sfa6UkjkafPWdoF7vyk0wrEyJkcMY++LiNalUZH6pe2lzi0CYAEmXaDjABfFh/FkW+APsGQllyfqcsCU1OtpfnFeJSrfY81rd+JbU/o9ln/I8hp7tPMyvq56BEx+4yhBjct4na/27k2iDLZFOnkK11JHEmLQCezivmUGjkOESabd245fU</vt:lpwstr>
  </property>
  <property fmtid="{D5CDD505-2E9C-101B-9397-08002B2CF9AE}" pid="80" name="x1ye=76">
    <vt:lpwstr>9Ump4C76+pcBTlZZ3r7ru2u85KxH91hKHpdazF9YTr4J6velKDyaufmyV4uYqbf10WaYy0JQ87FCy9m21qQsK/p5qbuqAO6NOKPvM1uYUtVPfIdjqwpJObUVKeaH0gKeDR3EG4iC8mZswZZNu2nhfeITpnOVtvibph6raoNfOW6gKvAOqIhSct1GufpU2UY5SxZxBnnIADiaXEOeYvHYvz2edLofpHQRPS1hvxFDl0+11ZsMXd1IbRz7zjXmvBN</vt:lpwstr>
  </property>
  <property fmtid="{D5CDD505-2E9C-101B-9397-08002B2CF9AE}" pid="81" name="x1ye=77">
    <vt:lpwstr>jabKXZYgNzPXrDR6QcJzRErcdxkUKIFS5bCRb8w8MnRNUnyonuj6CVfHUoDplWDPKjDjHWo+Z/R1u2iV+xalk7zR70713Ovg6zTKfX3rwugXPsnYXawgzOJ3DDGD6koJnrRUzmK5zfznaX47YsHitjFPxQprFv6XZG5bsqsu9e4ujw2sFYjEJ1tM+FsogbEHTzYZPrk1O9ymkG3xDATxVEixbF37G0DErOeKMXC8PWSDL2lkEGYaaRxItXrDE56</vt:lpwstr>
  </property>
  <property fmtid="{D5CDD505-2E9C-101B-9397-08002B2CF9AE}" pid="82" name="x1ye=78">
    <vt:lpwstr>5ny/WtgBAu+gSwNMrz/pRK+aLju0TPXomcPVg5eArqr+Dpq0TA1zDhH1+10p5wtkOlSrRIY2MCdDoZCijpTJpL40G2E7NAOq7Sh2Oqke1gY8waOo7x2DwKv0bbkXW4kF438J0gfAmqcGRTvAVtpkPneQmwO5/E9579rW/ZU6w9xPnYoyrks+nqz+Kx4wins97GZrIHKe0i8WNy3GE8WPop6XBpPbs8RIY4IpHJrMz6Uqy3qxt8Aqrhlz0mkmlT+</vt:lpwstr>
  </property>
  <property fmtid="{D5CDD505-2E9C-101B-9397-08002B2CF9AE}" pid="83" name="x1ye=79">
    <vt:lpwstr>KwofomERdc0EdbHtJ2TVAvAFqswB6C51rgupcjosR7tB/muLuw2gcPGOHK6tVvz6GMRNBzy3yleZ4moylVGu0A4YP+qOJ0nVIyIYtbMZ0B/YWfMGFAgE07rWjtVlIgR75Px5dlaWa9829KXedRkGnaaOPTqv+UnHDsvQjV6st9SYut0Kxt4qibA/jU7N7EOx8vOS9b7l7YLcWHkMwSealFl/Xk4dIA6mYSq8TfEVbVmXoQRv8xRupiBJIETAkbr</vt:lpwstr>
  </property>
  <property fmtid="{D5CDD505-2E9C-101B-9397-08002B2CF9AE}" pid="84" name="x1ye=8">
    <vt:lpwstr>BRMV628N3CTImdCZI4n7q5lJNUgNqA6e6my2pdZlA2kXJrKXFZCTBjx9N4q6Z3dLV9vReTqJNRKL6S7tEiTZ2cAOhg2iU15YFwoBHGkU2qrussy1VQ8EUAzYc95LRhLOKYi2JITqTysXKxwMzYIxqrundv4TeJ00YrJCncOYzrzdE4/1b8sSqx8ryQ015zig3Mw+0XcytXu/KMLwwncTQVPAjFNgXlKVFc4Ow7XHalAAjJDV5TOHhZZCKREtDn/</vt:lpwstr>
  </property>
  <property fmtid="{D5CDD505-2E9C-101B-9397-08002B2CF9AE}" pid="85" name="x1ye=80">
    <vt:lpwstr>Pdtu3fP0w4BS7g1ridBtmzx+Jm+lyHsLiO7KRWAm1q8UDPgVkkn8zWBZ/u1UyaSXlEW9Y7+v3YcrlJ9UmoHqxOGU2khg0TSZQdll7IQyLpxJ4RwSJ9xIFDJyVM5Q9VCm8QjSW5TeietKPDMAX9BM71QiDBl/gwRWyyRA1HUzvYxjgQN9YZqdqcoSjjXja2dwFGbe6aafc3cBTUd7FbR4m+CFhykjhKowgtLFHQPA6VZFA2LKpVWd0pMriS2Aa/k</vt:lpwstr>
  </property>
  <property fmtid="{D5CDD505-2E9C-101B-9397-08002B2CF9AE}" pid="86" name="x1ye=81">
    <vt:lpwstr>c71/SMt+ARr4in4+12W2aiZpLc9SI9mnEu1upY3uRAuKssW+HHOpb65dLNbl9KNxBllhBjT5geaKMNRkqsWTDkA/r9f7eh7RH+FNp6kII5gj3Dgxoq3cJ7lbbnCHh88u7omcLua0VIlad+fnawMazYIhXOs6d2TujhjNUd5mOHtQdoT0ipkbHg4ok7Y83vz0NetouO4Y1uahtdeZbB9dnn+uL8kFuZN04olScFWqoFfZqdHHR1rrxbAz6N6bVz8</vt:lpwstr>
  </property>
  <property fmtid="{D5CDD505-2E9C-101B-9397-08002B2CF9AE}" pid="87" name="x1ye=82">
    <vt:lpwstr>u/yB1LLT/4I1f5UayuiRXOa3TbNQMw33dujRTN0luqgEcoiqiSyASIZpHp8iLzq2qP2XlW6yvdiTn3YmO8tLPmlnWQzuOCXEsu50wlXUuRccEm5HG2HpW4z1mB9NGR4bZctM6YyOpvuxG1lSxhWuyqkVcC4gSMIqWN/8J++5sMCZrUhoRnZRisbxd0c0B4rXYjQMGAjPiTD/z4NYCbNX7vbb9APC/AjM0CeI3ol+XkCkiflgzvRLvQvLAINR2ty</vt:lpwstr>
  </property>
  <property fmtid="{D5CDD505-2E9C-101B-9397-08002B2CF9AE}" pid="88" name="x1ye=83">
    <vt:lpwstr>ne3C47Alvjl0xEqWmL2GlrcbZPSEA+ErbyIso1O2HeTNChAlwONakHtQ/z15AWbv5Iz3sPdeJ9i7W3d8g8rkLf7SKrXmHUw3iPokvU23FZKHCK6e9zvC/u/amwATJJTLVrKTT6QfvmJRS6OI3+e+wEPFjcWGe+Vh7bfLHy4Jf73R076+IGVIwTlvCL+MZg4DhwC4LhucDLwkYnRkJIQ/GyXA/KnepQSQQj4zr3jsJRHNqFMF7uqd9XsxrPigKMK</vt:lpwstr>
  </property>
  <property fmtid="{D5CDD505-2E9C-101B-9397-08002B2CF9AE}" pid="89" name="x1ye=84">
    <vt:lpwstr>4M0f4uK54c/7ZgicRHwS9bQwxZVxRT27z9LjLFhv5sl3dW2G0u9JCcHK6k9AkAN1q4ENK8Oh/e7fxZPpfO6kuwMF6Gufo9qA+qcpMAC2OlC3T+BQoXjPP5OjsM+UH/HVk4Bxwmo9E23sLVd1St/UD+1RnvVMmuATnXdQ6E8T8NJToCaUyWBjg+Js4KcvbrqqiVAetdncsASjumoFwhiZqDR+F8+uQbzc1+x5kwq1XvV5SpZrQZHWBDfNdmWsZxM</vt:lpwstr>
  </property>
  <property fmtid="{D5CDD505-2E9C-101B-9397-08002B2CF9AE}" pid="90" name="x1ye=85">
    <vt:lpwstr>OBv2GlCSxfFN0RkoQVlVk3AXTJigKSURq1sKJUBeJuPisLOMZhSwidLMyam4paRqTnOLtrJinNkIkHvPAOidulwKcv923f7yToq9T8sI6QnHdQzDwpCCOuynpL+OPNOkvlC8jtnwfbwr8fm/hkTaKWhJFAIybcJ8ED/Ue7I4rUSJ/Z2UPvZA7cjpb2RVkrJVadK7rRZ44H+jHJ+Pp3wizFPWWtwfdqzWWn8GKiK1mI2o8Gz+Oe9t4pXSaEcjL+P</vt:lpwstr>
  </property>
  <property fmtid="{D5CDD505-2E9C-101B-9397-08002B2CF9AE}" pid="91" name="x1ye=86">
    <vt:lpwstr>if7IKIvACcbx+gmS+wbL324kdVmbMnOTz+DuzNcYQCi2ct4SbLmumnUa7BZkJu3tsqRTY5AgS+yw1CxfgONHGJ7rOhGTwUazZG/n1O44DrZ8dJjoU+1OczefrLnXOx4l2lcDk8hGTxd/kDOqhHc3/etcWQj+ei5C8xdA1y/OGnmOiLRmLOrIFs9VoajegCrxIOC0rEwWhEdkJyBF/p5ivfeeCDHKaoHFjThtw9ojaWNdsFLXyREM74kud2toa8T</vt:lpwstr>
  </property>
  <property fmtid="{D5CDD505-2E9C-101B-9397-08002B2CF9AE}" pid="92" name="x1ye=87">
    <vt:lpwstr>hxWGLkN/Sgwux/Qh8PZELM+rZZLn05NhrVc1Fk1UYMddVXNZbrmWjjDlPnXQYhrQZup2z9wZDCFU0KGiB/kg+Ybv57su1lSbVcVZHdc3BAEed9jZTChask5fPSc+B0LVPhhJzs/amy3nzFYj7ClbHBMX6O/skGoPG/tq7yNnyfwClhbp48yHR65n+VuduDZg6jT8HPbMgOSr/wL0qyQZ4H3O+I5UtMKJzUmXaj3KWNwbI/5hqIHxjNAJMxQmFJX</vt:lpwstr>
  </property>
  <property fmtid="{D5CDD505-2E9C-101B-9397-08002B2CF9AE}" pid="93" name="x1ye=88">
    <vt:lpwstr>kSbm3alA0iXjQmpmNurfytezG8ZedAJ0Z+vUGqYx89W9zQCoiRzX1lin12+bv3sPc5B5CTg4aCVzkaeJf9NeZrJeFKhben5XNd0C8sab7Opokrntboh3gcQjGrrQhuzHgQIX7iCrCDdCFgSgrb+B+8Rl+EUZWnAZr9N+qE8uklGS++Ptb0Dqzrl+kJ8kzm/Kn1Ol8AItUb6OH8RaFy+/+XC/GOBz5vdcLkYRQmGCCsWLCwZeNhd9CF1Y+Rbtm6n</vt:lpwstr>
  </property>
  <property fmtid="{D5CDD505-2E9C-101B-9397-08002B2CF9AE}" pid="94" name="x1ye=89">
    <vt:lpwstr>nSdpwSNbKC+MkB2V4lXmIbfyYSPrtNZ86SEQCOPHejcnVwVm53770LWUL2GlvkW9FKAeH6oQAqiXwfmQ7CRBbmPuRWtFjNABAS1Mymnp4sCHaxiImQ9xI8au0DsWA6+104ZxLo6Oee4eKBYAN+ThxEatJBiOBK14LZIR+2PizGaqxD7waBhl9ytqKv+S9WCMu4Q23IkgG/tRjFlyVRTZ32RHTrmWL2npZZ1oyv4xOUrtO+Ljq7gWyA6HW7gGjeb</vt:lpwstr>
  </property>
  <property fmtid="{D5CDD505-2E9C-101B-9397-08002B2CF9AE}" pid="95" name="x1ye=9">
    <vt:lpwstr>5bgM/+XyP8fDP0SNOSasGZVAWDMOpLPZ6S6lenCh0lu310kEOThmlCH+GV5rDQ4R2oLen5cq1fFtKl8HP2Bcoo/7AJdVRFDHsP3r5pTkDkgJm99IfoYaWA1ILfL5WzNFONae+MtH8D+kNghlRHeEg9NGHphL/JF+7PWo7Do6LFxHtF8S7F2euC6WlQcvQgvcI1GV+c7UGHRLwYexy597lwhZEB2fenaBzFe53+pGnBKaLdvBjbIH6ShL9SqS7va</vt:lpwstr>
  </property>
  <property fmtid="{D5CDD505-2E9C-101B-9397-08002B2CF9AE}" pid="96" name="x1ye=90">
    <vt:lpwstr>GsHxdzLI9VemcSgAe05KCQzCXji4DTczgbFR254xLLcBot9pRHDX6ZoPpi09mSB+3hzEwUuKaMs6F1lmTqiPr9FCnOePJh5G25Mco253/HHCqGmWzZmmQc1Xixi6sOuoPfFQ/+MxSMiZbwkZ6wZjWdqK1y0Sojuoklly005HAIk9fC+GF1waP2E2TCTHhUICDqbPbmK9wAR/rMcbTDBJPjP1PkS2CmYjgzYSSiP7D0wwtU7wdbLPTuPBMziQwMp</vt:lpwstr>
  </property>
  <property fmtid="{D5CDD505-2E9C-101B-9397-08002B2CF9AE}" pid="97" name="x1ye=91">
    <vt:lpwstr>zae7yLOYrfKOjbfxpAbM60+oDBRsj5iGVeOZnCvK56b82wVY5ZQb08JwHfLi4NgygdjNTn73zVeYA1rnGUGkkPy2dpb5+yD2Gm/tvIl4oH70XLBkLmoQLxNR4tC2fBahwmT2btly5V8iM0zdH68iWQsNHymySU6bNvZqK1KMYiInytj+U98CRPekAvZGG3Tx6FTV7t7Vrhj1ddFSiuRE6YgSUZyoPMG+rjSgZ+IXaCVK2tZd2FBixSxmtIZwNa7</vt:lpwstr>
  </property>
  <property fmtid="{D5CDD505-2E9C-101B-9397-08002B2CF9AE}" pid="98" name="x1ye=92">
    <vt:lpwstr>ZpmXdDbbUQ03L+QjBNTPxRkK2rQ0/moFOn7vE/WGUWkNhHjzb6uhH9tt0NQXPw9ZdBnNPUvox0LsoQ7suW37IPZRDgSqYZqDeqw3PyE8mKNXXCct3Zfe+kB6oDIGAMGH1jEpTT67xW36xlp0uAVfqnJATzxgzKIqO4wCpTsdxBv5V6C8t5t62GLGYuUTSEwGFB4g0bhXS3hQU4hkQpnZr4kVMmSlpkxBzQ0dM5bv45O+uMr8ZCrJGlHL745Dq2p</vt:lpwstr>
  </property>
  <property fmtid="{D5CDD505-2E9C-101B-9397-08002B2CF9AE}" pid="99" name="x1ye=93">
    <vt:lpwstr>qj/NxjcHF+cXtJv8rsx+XGekOk21cT+SWeCw9W7A3X7VtvO1An64vybNBB2VZ9ZOvCiRi6hQeGkpvnjLjk8TDGWQL4ArNDR1+aJ3qn0g7ZlAn3zwBEqCe/Sr/UBzhcRvNU9AoGWLTclcPRl+LOzazF7a4NhGdXEYLh1n7qeV950UDgW44DbTe2smjwYuymyBms5CwelHm5DA7PLkAVsaBHyOZv5ZF3JcLJHf9lq8vI6+c7zTx0DwH739xYuKp0a</vt:lpwstr>
  </property>
  <property fmtid="{D5CDD505-2E9C-101B-9397-08002B2CF9AE}" pid="100" name="x1ye=94">
    <vt:lpwstr>z2SfIW3WsRcEIBOii6XkGg302sPE2L3cGpnNorTdazRsNtv/6+z/4hF5MbuFMKLFfBnOy76YOUqNY3WZ1Eg0XQlHlHKLEAn13eW0An/wrsVRfpWDKBeChx024pG2W+C3GBwfAkHG/VpmR4OCBajA+UFGtbJQGD8amToUXKdR+vhDORb9hV1ib7PaULOhCwRgsy3KUyXTjQFdYgwYEA1Gs+YIZ8N5cKFp9SvyacfKzzZ7+ecMMvm3+1UUwJu9Mku</vt:lpwstr>
  </property>
  <property fmtid="{D5CDD505-2E9C-101B-9397-08002B2CF9AE}" pid="101" name="x1ye=95">
    <vt:lpwstr>E4Ba8VVvxNv02eMCWieuyzjA6tjB7Pq7+Wg1WMLsi5UUCog3BiZCJRrEoVFG1LVIBUIR0zBou+MZLfVKVYmNWAe68mF66u3CbLWgO8Js+SzYkIlBf+NmWZb4raWcvIMtUc0ZanlHnIcmzGkqO9kkRtGQuQnJyBU0RweO37z9oTf3aB4tFTqtDlRqM6WMcXfL3+b0wlFm8Hdn2BuGFzjgLjWqsxpjaIZzMk4PdIGDD5NkOfY/fX1HTVNxpDVR9Rv</vt:lpwstr>
  </property>
  <property fmtid="{D5CDD505-2E9C-101B-9397-08002B2CF9AE}" pid="102" name="x1ye=96">
    <vt:lpwstr>OFeKlQHyEn7ogF84uOpbOxJWf0B0CdYUrya47XP35yZCBCzRnbgK8AWqGfk11lAoL4RGADSjbcXzpidWW0mGhtQ9r72ewAKIRgccGFQ1TqHBPS7F5f36fNi9jqBJOj2uFQ28g+KODgZygpMtgm+4mzh2EKJLUANzX2prxnIEQhEdDE8XrFOFpydaHC3UZ/sKtPt+uaF0Z5hxO0dlifz8FKmzxW3Z7LrLDVNq7/2ZZ1vqGB99HG6t8y9vjDx2tX5</vt:lpwstr>
  </property>
  <property fmtid="{D5CDD505-2E9C-101B-9397-08002B2CF9AE}" pid="103" name="x1ye=97">
    <vt:lpwstr>IRn2XdAstHpZ212LJCXAHS8XkPL5pP6XBJH/8u0SfRzG35JPNTQhX9pGQs7Ye9+5xLOEGRv0VkGyXo/q7bLaVVXED40YNKR/8q3dob8lMfAs2f5mZPy+NtFTkAIHPlfCY/qULt47rr90+mzLdVjXmsFYs2K5JsvkV8sQQnjyhDIxaUyeSqPFo2RQHqO7vBJxbFon4446dY9SIDg2PXfhmjIooATGhC9rvuVVUKHUsupM5o5eBYEO7/YocxTHBsk</vt:lpwstr>
  </property>
  <property fmtid="{D5CDD505-2E9C-101B-9397-08002B2CF9AE}" pid="104" name="x1ye=98">
    <vt:lpwstr>yFQpJX+FLXzxrZ/ts0mAGDcg2s1vq4vTyYqehzJrrMlpepwVC147dhefDJPlAFll0h7GQSoKgbpXXKGPFdkQWF63TH6ZhH3dJnC00Lz0BpeC4Of+lqC6XnodUUjhZzq/xe2G+5fmgU6X+iENSLQUgtDYjQYqjXWNREEshXjiP7kT/K+mSwqNh7ws2Tbz9hyaMGIzte5sGEEbR4J8wepcejAnOeDWibFqlP3inXs7u3ZdqbG5wpgtO7MYxnjoxoz</vt:lpwstr>
  </property>
  <property fmtid="{D5CDD505-2E9C-101B-9397-08002B2CF9AE}" pid="105" name="x1ye=99">
    <vt:lpwstr>Yg4sFXy5zlQHBX55aFULSCIzQ73feCleOxC1T0TcG4DLb3uUU+Hu5OMrOK7Wc0YQq5/qL6bXMFWQtZ9Bo17QXraWO75rNNA1lZ+7J8CH6xPcpmwVnIxkoxYFcwY/zteUZL54BZYBHMvR21EBn8xEdgE5jl/AdLzcNPTzJcbVvX1OOrKm3FNo92sfHY0A89X3t8r0Bf2g7RLj7Z/n127GWKMTsTqBlCYY/jq2mZxfDodMnVyaAslUMDtIMnZEd1/</vt:lpwstr>
  </property>
  <property fmtid="{D5CDD505-2E9C-101B-9397-08002B2CF9AE}" pid="106" name="KSOProductBuildVer">
    <vt:lpwstr>1033-11.2.0.9984</vt:lpwstr>
  </property>
</Properties>
</file>